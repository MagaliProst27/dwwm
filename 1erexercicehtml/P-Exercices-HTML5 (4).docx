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B7D18" w:rsidRDefault="000B7D18" w:rsidP="00476499"/>
    <w:p w:rsidR="000B7D18" w:rsidRDefault="0091014F" w:rsidP="00476499">
      <w:r>
        <w:rPr>
          <w:noProof/>
          <w:lang w:eastAsia="fr-FR"/>
        </w:rPr>
        <w:drawing>
          <wp:anchor distT="0" distB="0" distL="114300" distR="114300" simplePos="0" relativeHeight="251698176" behindDoc="0" locked="0" layoutInCell="1" allowOverlap="1">
            <wp:simplePos x="0" y="0"/>
            <wp:positionH relativeFrom="column">
              <wp:posOffset>4944745</wp:posOffset>
            </wp:positionH>
            <wp:positionV relativeFrom="paragraph">
              <wp:posOffset>-324485</wp:posOffset>
            </wp:positionV>
            <wp:extent cx="1087200" cy="1087200"/>
            <wp:effectExtent l="0" t="0" r="0" b="0"/>
            <wp:wrapNone/>
            <wp:docPr id="3" name="Image 3" descr="C:\Users\odd\Pictures\A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d\Pictures\Afp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200" cy="1087200"/>
                    </a:xfrm>
                    <a:prstGeom prst="rect">
                      <a:avLst/>
                    </a:prstGeom>
                    <a:noFill/>
                    <a:ln>
                      <a:noFill/>
                    </a:ln>
                  </pic:spPr>
                </pic:pic>
              </a:graphicData>
            </a:graphic>
          </wp:anchor>
        </w:drawing>
      </w:r>
    </w:p>
    <w:p w:rsidR="000B7D18" w:rsidRPr="009E2E00" w:rsidRDefault="000B7D18" w:rsidP="00476499"/>
    <w:p w:rsidR="000B7D18" w:rsidRPr="009E2E00" w:rsidRDefault="000B7D18" w:rsidP="00476499"/>
    <w:p w:rsidR="000B7D18" w:rsidRPr="009E2E00" w:rsidRDefault="000B7D18" w:rsidP="00476499"/>
    <w:p w:rsidR="000B7D18" w:rsidRPr="009E2E00" w:rsidRDefault="000B7D18" w:rsidP="00476499"/>
    <w:p w:rsidR="000B7D18" w:rsidRDefault="000B7D18" w:rsidP="00476499"/>
    <w:p w:rsidR="000B7D18" w:rsidRDefault="000B7D18" w:rsidP="00476499"/>
    <w:p w:rsidR="000B7D18" w:rsidRDefault="000B7D18" w:rsidP="00476499"/>
    <w:p w:rsidR="00CE060B" w:rsidRDefault="00CE060B" w:rsidP="00476499">
      <w:pPr>
        <w:pStyle w:val="En-tte"/>
      </w:pPr>
    </w:p>
    <w:p w:rsidR="00CE060B" w:rsidRDefault="00AE2E0B" w:rsidP="00476499">
      <w:r>
        <w:rPr>
          <w:noProof/>
          <w:lang w:eastAsia="fr-FR"/>
        </w:rPr>
        <mc:AlternateContent>
          <mc:Choice Requires="wps">
            <w:drawing>
              <wp:anchor distT="0" distB="0" distL="114300" distR="114300" simplePos="0" relativeHeight="251637759" behindDoc="0" locked="0" layoutInCell="1" allowOverlap="1">
                <wp:simplePos x="0" y="0"/>
                <wp:positionH relativeFrom="column">
                  <wp:posOffset>1134110</wp:posOffset>
                </wp:positionH>
                <wp:positionV relativeFrom="paragraph">
                  <wp:posOffset>204470</wp:posOffset>
                </wp:positionV>
                <wp:extent cx="3803650" cy="3647440"/>
                <wp:effectExtent l="0" t="0" r="0" b="0"/>
                <wp:wrapNone/>
                <wp:docPr id="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3647440"/>
                        </a:xfrm>
                        <a:prstGeom prst="rect">
                          <a:avLst/>
                        </a:prstGeom>
                        <a:blipFill dpi="0" rotWithShape="1">
                          <a:blip r:embed="rId14"/>
                          <a:srcRect/>
                          <a:stretch>
                            <a:fillRect/>
                          </a:stretch>
                        </a:bli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51554" w:rsidRDefault="008515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89.3pt;margin-top:16.1pt;width:299.5pt;height:287.2pt;z-index:251637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" stroked="f" strokeweight=".5pt">
                <v:fill r:id="rId15" o:title="" recolor="t" rotate="t" type="frame"/>
                <v:textbox>
                  <w:txbxContent>
                    <w:p w:rsidR="00851554" w:rsidRDefault="00851554"/>
                  </w:txbxContent>
                </v:textbox>
              </v:shape>
            </w:pict>
          </mc:Fallback>
        </mc:AlternateContent>
      </w:r>
    </w:p>
    <w:p w:rsidR="00CE060B" w:rsidRDefault="00AE2E0B" w:rsidP="00476499">
      <w:r>
        <w:rPr>
          <w:noProof/>
          <w:lang w:eastAsia="fr-FR"/>
        </w:rPr>
        <mc:AlternateContent>
          <mc:Choice Requires="wpg">
            <w:drawing>
              <wp:anchor distT="0" distB="0" distL="114300" distR="114300" simplePos="0" relativeHeight="251696128" behindDoc="0" locked="0" layoutInCell="1" allowOverlap="1">
                <wp:simplePos x="0" y="0"/>
                <wp:positionH relativeFrom="column">
                  <wp:posOffset>1203960</wp:posOffset>
                </wp:positionH>
                <wp:positionV relativeFrom="paragraph">
                  <wp:posOffset>62865</wp:posOffset>
                </wp:positionV>
                <wp:extent cx="3606165" cy="3437890"/>
                <wp:effectExtent l="0" t="0" r="0" b="0"/>
                <wp:wrapNone/>
                <wp:docPr id="6"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6165" cy="3437890"/>
                          <a:chOff x="0" y="0"/>
                          <a:chExt cx="4683760" cy="4465318"/>
                        </a:xfrm>
                      </wpg:grpSpPr>
                      <wpg:grpSp>
                        <wpg:cNvPr id="79" name="Groupe 79"/>
                        <wpg:cNvGrpSpPr/>
                        <wpg:grpSpPr>
                          <a:xfrm>
                            <a:off x="0" y="0"/>
                            <a:ext cx="4683760" cy="4465318"/>
                            <a:chOff x="0" y="0"/>
                            <a:chExt cx="4683760" cy="4465318"/>
                          </a:xfrm>
                        </wpg:grpSpPr>
                        <wps:wsp>
                          <wps:cNvPr id="73" name="Text Box 3"/>
                          <wps:cNvSpPr txBox="1">
                            <a:spLocks noChangeArrowheads="1"/>
                          </wps:cNvSpPr>
                          <wps:spPr bwMode="auto">
                            <a:xfrm>
                              <a:off x="1889760" y="1983738"/>
                              <a:ext cx="2794000" cy="248158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BD5" w:rsidRDefault="00843BD5" w:rsidP="00476499"/>
                              <w:p w:rsidR="00843BD5" w:rsidRDefault="00843BD5" w:rsidP="00476499"/>
                              <w:p w:rsidR="00843BD5" w:rsidRDefault="00843BD5" w:rsidP="00476499"/>
                            </w:txbxContent>
                          </wps:txbx>
                          <wps:bodyPr rot="0" vert="horz" wrap="square" lIns="0" tIns="0" rIns="0" bIns="0" anchor="t" anchorCtr="0" upright="1">
                            <a:noAutofit/>
                          </wps:bodyPr>
                        </wps:wsp>
                        <wps:wsp>
                          <wps:cNvPr id="70" name="Text Box 9"/>
                          <wps:cNvSpPr txBox="1">
                            <a:spLocks noChangeArrowheads="1"/>
                          </wps:cNvSpPr>
                          <wps:spPr bwMode="auto">
                            <a:xfrm>
                              <a:off x="0" y="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BD5" w:rsidRPr="001B1C41" w:rsidRDefault="00843BD5" w:rsidP="001B1C41">
                                <w:pPr>
                                  <w:jc w:val="center"/>
                                  <w:rPr>
                                    <w:sz w:val="32"/>
                                    <w:szCs w:val="32"/>
                                  </w:rPr>
                                </w:pPr>
                                <w:r w:rsidRPr="001B1C41">
                                  <w:rPr>
                                    <w:sz w:val="32"/>
                                    <w:szCs w:val="32"/>
                                  </w:rPr>
                                  <w:t>Secteur Tertiaire Informatique</w:t>
                                </w:r>
                              </w:p>
                              <w:p w:rsidR="00843BD5" w:rsidRDefault="00843BD5" w:rsidP="001B1C41">
                                <w:pPr>
                                  <w:jc w:val="center"/>
                                </w:pPr>
                                <w:r w:rsidRPr="001B1C41">
                                  <w:rPr>
                                    <w:sz w:val="32"/>
                                    <w:szCs w:val="32"/>
                                  </w:rPr>
                                  <w:t xml:space="preserve">Filière </w:t>
                                </w:r>
                                <w:r w:rsidR="00002D72">
                                  <w:rPr>
                                    <w:sz w:val="32"/>
                                    <w:szCs w:val="32"/>
                                  </w:rPr>
                                  <w:t>« E</w:t>
                                </w:r>
                                <w:r w:rsidRPr="001B1C41">
                                  <w:rPr>
                                    <w:sz w:val="32"/>
                                    <w:szCs w:val="32"/>
                                  </w:rPr>
                                  <w:t>tude</w:t>
                                </w:r>
                                <w:r w:rsidR="00002D72">
                                  <w:rPr>
                                    <w:sz w:val="32"/>
                                    <w:szCs w:val="32"/>
                                  </w:rPr>
                                  <w:t xml:space="preserve"> et</w:t>
                                </w:r>
                                <w:r w:rsidRPr="001B1C41">
                                  <w:rPr>
                                    <w:sz w:val="32"/>
                                    <w:szCs w:val="32"/>
                                  </w:rPr>
                                  <w:t xml:space="preserve"> développement</w:t>
                                </w:r>
                                <w:r w:rsidR="00002D72">
                                  <w:rPr>
                                    <w:sz w:val="32"/>
                                    <w:szCs w:val="32"/>
                                  </w:rPr>
                                  <w:t> »</w:t>
                                </w:r>
                              </w:p>
                            </w:txbxContent>
                          </wps:txbx>
                          <wps:bodyPr rot="0" vert="horz" wrap="square" lIns="0" tIns="0" rIns="0" bIns="0" anchor="ctr" anchorCtr="0" upright="1">
                            <a:noAutofit/>
                          </wps:bodyPr>
                        </wps:wsp>
                        <wps:wsp>
                          <wps:cNvPr id="72" name="Text Box 10"/>
                          <wps:cNvSpPr txBox="1">
                            <a:spLocks noChangeArrowheads="1"/>
                          </wps:cNvSpPr>
                          <wps:spPr bwMode="auto">
                            <a:xfrm>
                              <a:off x="0" y="132588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BD5" w:rsidRPr="001D7476" w:rsidRDefault="001D7476" w:rsidP="001D7476">
                                <w:pPr>
                                  <w:jc w:val="center"/>
                                  <w:rPr>
                                    <w:rFonts w:cs="Arial"/>
                                    <w:b/>
                                    <w:bCs/>
                                    <w:color w:val="FFFFFF"/>
                                    <w:sz w:val="32"/>
                                    <w:szCs w:val="32"/>
                                  </w:rPr>
                                </w:pPr>
                                <w:r>
                                  <w:rPr>
                                    <w:rFonts w:cs="Arial"/>
                                    <w:b/>
                                    <w:bCs/>
                                    <w:color w:val="FFFFFF"/>
                                    <w:sz w:val="32"/>
                                    <w:szCs w:val="32"/>
                                  </w:rPr>
                                  <w:t>HTML - XHTML - (X)HTML5</w:t>
                                </w:r>
                              </w:p>
                            </w:txbxContent>
                          </wps:txbx>
                          <wps:bodyPr rot="0" vert="horz" wrap="square" lIns="0" tIns="0" rIns="0" bIns="0" anchor="ctr" anchorCtr="0" upright="1">
                            <a:noAutofit/>
                          </wps:bodyPr>
                        </wps:wsp>
                        <pic:pic xmlns:pic="http://schemas.openxmlformats.org/drawingml/2006/picture">
                          <pic:nvPicPr>
                            <pic:cNvPr id="77" name="Image 7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34540" y="2080260"/>
                              <a:ext cx="2522220" cy="2293620"/>
                            </a:xfrm>
                            <a:prstGeom prst="rect">
                              <a:avLst/>
                            </a:prstGeom>
                            <a:noFill/>
                            <a:ln>
                              <a:noFill/>
                            </a:ln>
                          </pic:spPr>
                        </pic:pic>
                        <wps:wsp>
                          <wps:cNvPr id="71" name="Text Box 9"/>
                          <wps:cNvSpPr txBox="1">
                            <a:spLocks noChangeArrowheads="1"/>
                          </wps:cNvSpPr>
                          <wps:spPr bwMode="auto">
                            <a:xfrm>
                              <a:off x="0" y="66294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164F" w:rsidRPr="00F84FD8" w:rsidRDefault="00AA164F" w:rsidP="00AA164F">
                                <w:pPr>
                                  <w:jc w:val="center"/>
                                  <w:rPr>
                                    <w:sz w:val="32"/>
                                    <w:szCs w:val="32"/>
                                  </w:rPr>
                                </w:pPr>
                                <w:r>
                                  <w:rPr>
                                    <w:sz w:val="32"/>
                                    <w:szCs w:val="32"/>
                                  </w:rPr>
                                  <w:t>Séquence</w:t>
                                </w:r>
                                <w:r w:rsidRPr="00F84FD8">
                                  <w:rPr>
                                    <w:sz w:val="32"/>
                                    <w:szCs w:val="32"/>
                                  </w:rPr>
                                  <w:t xml:space="preserve"> </w:t>
                                </w:r>
                                <w:r w:rsidRPr="00731249">
                                  <w:rPr>
                                    <w:sz w:val="32"/>
                                    <w:szCs w:val="32"/>
                                  </w:rPr>
                                  <w:t>Développer des pages web en lien avec une base de données</w:t>
                                </w:r>
                              </w:p>
                              <w:p w:rsidR="00843BD5" w:rsidRPr="00F84FD8" w:rsidRDefault="00843BD5" w:rsidP="001B1C41">
                                <w:pPr>
                                  <w:jc w:val="center"/>
                                  <w:rPr>
                                    <w:sz w:val="32"/>
                                    <w:szCs w:val="32"/>
                                  </w:rPr>
                                </w:pPr>
                              </w:p>
                            </w:txbxContent>
                          </wps:txbx>
                          <wps:bodyPr rot="0" vert="horz" wrap="square" lIns="0" tIns="0" rIns="0" bIns="0" anchor="ctr" anchorCtr="0" upright="1">
                            <a:noAutofit/>
                          </wps:bodyPr>
                        </wps:wsp>
                        <wps:wsp>
                          <wps:cNvPr id="76" name="Text Box 4"/>
                          <wps:cNvSpPr txBox="1">
                            <a:spLocks noChangeArrowheads="1"/>
                          </wps:cNvSpPr>
                          <wps:spPr bwMode="auto">
                            <a:xfrm>
                              <a:off x="0" y="3663525"/>
                              <a:ext cx="1835785" cy="79184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3BD5" w:rsidRPr="001B1C41" w:rsidRDefault="00843BD5" w:rsidP="001B1C41">
                                <w:pPr>
                                  <w:jc w:val="center"/>
                                  <w:rPr>
                                    <w:sz w:val="32"/>
                                    <w:szCs w:val="32"/>
                                  </w:rPr>
                                </w:pPr>
                                <w:r w:rsidRPr="001B1C41">
                                  <w:rPr>
                                    <w:sz w:val="32"/>
                                    <w:szCs w:val="32"/>
                                  </w:rPr>
                                  <w:t>Evaluation</w:t>
                                </w:r>
                              </w:p>
                            </w:txbxContent>
                          </wps:txbx>
                          <wps:bodyPr rot="0" vert="horz" wrap="square" lIns="0" tIns="0" rIns="0" bIns="0" anchor="ctr" anchorCtr="0" upright="1">
                            <a:noAutofit/>
                          </wps:bodyPr>
                        </wps:wsp>
                      </wpg:grpSp>
                      <wps:wsp>
                        <wps:cNvPr id="7" name="Text Box 7"/>
                        <wps:cNvSpPr txBox="1">
                          <a:spLocks noChangeArrowheads="1"/>
                        </wps:cNvSpPr>
                        <wps:spPr bwMode="auto">
                          <a:xfrm>
                            <a:off x="0" y="28257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D72" w:rsidRPr="009C5D52" w:rsidRDefault="00002D72" w:rsidP="00002D72">
                              <w:pPr>
                                <w:jc w:val="center"/>
                                <w:rPr>
                                  <w:b/>
                                  <w:color w:val="FFFFFF" w:themeColor="background1"/>
                                  <w:sz w:val="32"/>
                                  <w:szCs w:val="32"/>
                                </w:rPr>
                              </w:pPr>
                              <w:r w:rsidRPr="009C5D52">
                                <w:rPr>
                                  <w:b/>
                                  <w:color w:val="FFFFFF" w:themeColor="background1"/>
                                  <w:sz w:val="32"/>
                                  <w:szCs w:val="32"/>
                                </w:rPr>
                                <w:t xml:space="preserve">Mise en </w:t>
                              </w:r>
                              <w:r w:rsidR="00542BA9">
                                <w:rPr>
                                  <w:b/>
                                  <w:color w:val="FFFFFF" w:themeColor="background1"/>
                                  <w:sz w:val="32"/>
                                  <w:szCs w:val="32"/>
                                </w:rPr>
                                <w:t>situation</w:t>
                              </w:r>
                            </w:p>
                          </w:txbxContent>
                        </wps:txbx>
                        <wps:bodyPr rot="0" vert="horz" wrap="square" lIns="0" tIns="0" rIns="0" bIns="0" anchor="ctr" anchorCtr="0" upright="1">
                          <a:noAutofit/>
                        </wps:bodyPr>
                      </wps:wsp>
                      <wps:wsp>
                        <wps:cNvPr id="8" name="Text Box 6"/>
                        <wps:cNvSpPr txBox="1">
                          <a:spLocks noChangeArrowheads="1"/>
                        </wps:cNvSpPr>
                        <wps:spPr bwMode="auto">
                          <a:xfrm>
                            <a:off x="6350" y="19875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D72" w:rsidRPr="009C5D52" w:rsidRDefault="00002D72" w:rsidP="00002D72">
                              <w:pPr>
                                <w:jc w:val="center"/>
                                <w:rPr>
                                  <w:sz w:val="32"/>
                                  <w:szCs w:val="32"/>
                                </w:rPr>
                              </w:pPr>
                              <w:r w:rsidRPr="009C5D52">
                                <w:rPr>
                                  <w:sz w:val="32"/>
                                  <w:szCs w:val="32"/>
                                </w:rPr>
                                <w:t>Apprentissage</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5" o:spid="_x0000_s1027" style="position:absolute;left:0;text-align:left;margin-left:94.8pt;margin-top:4.95pt;width:283.95pt;height:270.7pt;z-index:251696128" coordsize="46837,446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">
                <v:group id="Groupe 79" o:spid="_x0000_s1028" style="position:absolute;width:46837;height:44653" coordsize="46837,4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3" o:spid="_x0000_s1029" type="#_x0000_t202" style="position:absolute;left:18897;top:19837;width:27940;height:24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843BD5" w:rsidRDefault="00843BD5" w:rsidP="00476499"/>
                        <w:p w:rsidR="00843BD5" w:rsidRDefault="00843BD5" w:rsidP="00476499"/>
                        <w:p w:rsidR="00843BD5" w:rsidRDefault="00843BD5" w:rsidP="00476499"/>
                      </w:txbxContent>
                    </v:textbox>
                  </v:shape>
                  <v:shape id="Text Box 9" o:spid="_x0000_s1030" type="#_x0000_t202" style="position:absolute;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" filled="f" stroked="f">
                    <v:textbox inset="0,0,0,0">
                      <w:txbxContent>
                        <w:p w:rsidR="00843BD5" w:rsidRPr="001B1C41" w:rsidRDefault="00843BD5" w:rsidP="001B1C41">
                          <w:pPr>
                            <w:jc w:val="center"/>
                            <w:rPr>
                              <w:sz w:val="32"/>
                              <w:szCs w:val="32"/>
                            </w:rPr>
                          </w:pPr>
                          <w:r w:rsidRPr="001B1C41">
                            <w:rPr>
                              <w:sz w:val="32"/>
                              <w:szCs w:val="32"/>
                            </w:rPr>
                            <w:t>Secteur Tertiaire Informatique</w:t>
                          </w:r>
                        </w:p>
                        <w:p w:rsidR="00843BD5" w:rsidRDefault="00843BD5" w:rsidP="001B1C41">
                          <w:pPr>
                            <w:jc w:val="center"/>
                          </w:pPr>
                          <w:r w:rsidRPr="001B1C41">
                            <w:rPr>
                              <w:sz w:val="32"/>
                              <w:szCs w:val="32"/>
                            </w:rPr>
                            <w:t xml:space="preserve">Filière </w:t>
                          </w:r>
                          <w:r w:rsidR="00002D72">
                            <w:rPr>
                              <w:sz w:val="32"/>
                              <w:szCs w:val="32"/>
                            </w:rPr>
                            <w:t>« E</w:t>
                          </w:r>
                          <w:r w:rsidRPr="001B1C41">
                            <w:rPr>
                              <w:sz w:val="32"/>
                              <w:szCs w:val="32"/>
                            </w:rPr>
                            <w:t>tude</w:t>
                          </w:r>
                          <w:r w:rsidR="00002D72">
                            <w:rPr>
                              <w:sz w:val="32"/>
                              <w:szCs w:val="32"/>
                            </w:rPr>
                            <w:t xml:space="preserve"> et</w:t>
                          </w:r>
                          <w:r w:rsidRPr="001B1C41">
                            <w:rPr>
                              <w:sz w:val="32"/>
                              <w:szCs w:val="32"/>
                            </w:rPr>
                            <w:t xml:space="preserve"> développement</w:t>
                          </w:r>
                          <w:r w:rsidR="00002D72">
                            <w:rPr>
                              <w:sz w:val="32"/>
                              <w:szCs w:val="32"/>
                            </w:rPr>
                            <w:t> »</w:t>
                          </w:r>
                        </w:p>
                      </w:txbxContent>
                    </v:textbox>
                  </v:shape>
                  <v:shape id="Text Box 10" o:spid="_x0000_s1031" type="#_x0000_t202" style="position:absolute;top:13258;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" filled="f" stroked="f">
                    <v:textbox inset="0,0,0,0">
                      <w:txbxContent>
                        <w:p w:rsidR="00843BD5" w:rsidRPr="001D7476" w:rsidRDefault="001D7476" w:rsidP="001D7476">
                          <w:pPr>
                            <w:jc w:val="center"/>
                            <w:rPr>
                              <w:rFonts w:cs="Arial"/>
                              <w:b/>
                              <w:bCs/>
                              <w:color w:val="FFFFFF"/>
                              <w:sz w:val="32"/>
                              <w:szCs w:val="32"/>
                            </w:rPr>
                          </w:pPr>
                          <w:r>
                            <w:rPr>
                              <w:rFonts w:cs="Arial"/>
                              <w:b/>
                              <w:bCs/>
                              <w:color w:val="FFFFFF"/>
                              <w:sz w:val="32"/>
                              <w:szCs w:val="32"/>
                            </w:rPr>
                            <w:t>HTML - XHTML - (X)HTML5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32" type="#_x0000_t75" style="position:absolute;left:20345;top:20802;width:25222;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">
                    <v:imagedata r:id="rId17" o:title=""/>
                    <v:path arrowok="t"/>
                  </v:shape>
                  <v:shape id="Text Box 9" o:spid="_x0000_s1033" type="#_x0000_t202" style="position:absolute;top:6629;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" filled="f" stroked="f">
                    <v:textbox inset="0,0,0,0">
                      <w:txbxContent>
                        <w:p w:rsidR="00AA164F" w:rsidRPr="00F84FD8" w:rsidRDefault="00AA164F" w:rsidP="00AA164F">
                          <w:pPr>
                            <w:jc w:val="center"/>
                            <w:rPr>
                              <w:sz w:val="32"/>
                              <w:szCs w:val="32"/>
                            </w:rPr>
                          </w:pPr>
                          <w:r>
                            <w:rPr>
                              <w:sz w:val="32"/>
                              <w:szCs w:val="32"/>
                            </w:rPr>
                            <w:t>Séquence</w:t>
                          </w:r>
                          <w:r w:rsidRPr="00F84FD8">
                            <w:rPr>
                              <w:sz w:val="32"/>
                              <w:szCs w:val="32"/>
                            </w:rPr>
                            <w:t xml:space="preserve"> </w:t>
                          </w:r>
                          <w:r w:rsidRPr="00731249">
                            <w:rPr>
                              <w:sz w:val="32"/>
                              <w:szCs w:val="32"/>
                            </w:rPr>
                            <w:t>Développer des pages web en lien avec une base de données</w:t>
                          </w:r>
                        </w:p>
                        <w:p w:rsidR="00843BD5" w:rsidRPr="00F84FD8" w:rsidRDefault="00843BD5" w:rsidP="001B1C41">
                          <w:pPr>
                            <w:jc w:val="center"/>
                            <w:rPr>
                              <w:sz w:val="32"/>
                              <w:szCs w:val="32"/>
                            </w:rPr>
                          </w:pPr>
                        </w:p>
                      </w:txbxContent>
                    </v:textbox>
                  </v:shape>
                  <v:shape id="Text Box 4" o:spid="_x0000_s1034" type="#_x0000_t202" style="position:absolute;top:36635;width:18357;height:7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rsidR="00843BD5" w:rsidRPr="001B1C41" w:rsidRDefault="00843BD5" w:rsidP="001B1C41">
                          <w:pPr>
                            <w:jc w:val="center"/>
                            <w:rPr>
                              <w:sz w:val="32"/>
                              <w:szCs w:val="32"/>
                            </w:rPr>
                          </w:pPr>
                          <w:r w:rsidRPr="001B1C41">
                            <w:rPr>
                              <w:sz w:val="32"/>
                              <w:szCs w:val="32"/>
                            </w:rPr>
                            <w:t>Evaluation</w:t>
                          </w:r>
                        </w:p>
                      </w:txbxContent>
                    </v:textbox>
                  </v:shape>
                </v:group>
                <v:shape id="Text Box 7" o:spid="_x0000_s1035" type="#_x0000_t202" style="position:absolute;top:28257;width:18357;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" filled="f" stroked="f">
                  <v:textbox inset="0,0,0,0">
                    <w:txbxContent>
                      <w:p w:rsidR="00002D72" w:rsidRPr="009C5D52" w:rsidRDefault="00002D72" w:rsidP="00002D72">
                        <w:pPr>
                          <w:jc w:val="center"/>
                          <w:rPr>
                            <w:b/>
                            <w:color w:val="FFFFFF" w:themeColor="background1"/>
                            <w:sz w:val="32"/>
                            <w:szCs w:val="32"/>
                          </w:rPr>
                        </w:pPr>
                        <w:r w:rsidRPr="009C5D52">
                          <w:rPr>
                            <w:b/>
                            <w:color w:val="FFFFFF" w:themeColor="background1"/>
                            <w:sz w:val="32"/>
                            <w:szCs w:val="32"/>
                          </w:rPr>
                          <w:t xml:space="preserve">Mise en </w:t>
                        </w:r>
                        <w:r w:rsidR="00542BA9">
                          <w:rPr>
                            <w:b/>
                            <w:color w:val="FFFFFF" w:themeColor="background1"/>
                            <w:sz w:val="32"/>
                            <w:szCs w:val="32"/>
                          </w:rPr>
                          <w:t>situation</w:t>
                        </w:r>
                      </w:p>
                    </w:txbxContent>
                  </v:textbox>
                </v:shape>
                <v:shape id="Text Box 6" o:spid="_x0000_s1036" type="#_x0000_t202" style="position:absolute;left:63;top:19875;width:18358;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" filled="f" stroked="f">
                  <v:textbox inset="0,0,0,0">
                    <w:txbxContent>
                      <w:p w:rsidR="00002D72" w:rsidRPr="009C5D52" w:rsidRDefault="00002D72" w:rsidP="00002D72">
                        <w:pPr>
                          <w:jc w:val="center"/>
                          <w:rPr>
                            <w:sz w:val="32"/>
                            <w:szCs w:val="32"/>
                          </w:rPr>
                        </w:pPr>
                        <w:r w:rsidRPr="009C5D52">
                          <w:rPr>
                            <w:sz w:val="32"/>
                            <w:szCs w:val="32"/>
                          </w:rPr>
                          <w:t>Apprentissage</w:t>
                        </w:r>
                      </w:p>
                    </w:txbxContent>
                  </v:textbox>
                </v:shape>
              </v:group>
            </w:pict>
          </mc:Fallback>
        </mc:AlternateContent>
      </w:r>
    </w:p>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DD1EBC" w:rsidRDefault="00DD1EBC" w:rsidP="00476499"/>
    <w:p w:rsidR="00843BD5" w:rsidRDefault="00843BD5" w:rsidP="00476499">
      <w:r>
        <w:br w:type="page"/>
      </w:r>
    </w:p>
    <w:tbl>
      <w:tblPr>
        <w:tblpPr w:leftFromText="141" w:rightFromText="141" w:vertAnchor="page" w:horzAnchor="margin" w:tblpX="40" w:tblpY="1572"/>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08"/>
        <w:gridCol w:w="1098"/>
        <w:gridCol w:w="2050"/>
        <w:gridCol w:w="5533"/>
      </w:tblGrid>
      <w:tr w:rsidR="00B9437F" w:rsidRPr="001B4AC8" w:rsidTr="00AC6517">
        <w:trPr>
          <w:trHeight w:val="300"/>
        </w:trPr>
        <w:tc>
          <w:tcPr>
            <w:tcW w:w="808" w:type="dxa"/>
            <w:vAlign w:val="center"/>
          </w:tcPr>
          <w:p w:rsidR="00B9437F" w:rsidRPr="00232AA4" w:rsidRDefault="00AE2E0B" w:rsidP="00AC6517">
            <w:pPr>
              <w:jc w:val="center"/>
              <w:rPr>
                <w:sz w:val="18"/>
                <w:szCs w:val="18"/>
                <w:lang w:eastAsia="fr-FR"/>
              </w:rPr>
            </w:pPr>
            <w:r>
              <w:rPr>
                <w:noProof/>
                <w:sz w:val="18"/>
                <w:szCs w:val="18"/>
                <w:lang w:eastAsia="fr-FR"/>
              </w:rPr>
              <w:lastRenderedPageBreak/>
              <mc:AlternateContent>
                <mc:Choice Requires="wps">
                  <w:drawing>
                    <wp:anchor distT="4294967295" distB="4294967295" distL="114300" distR="114300" simplePos="0" relativeHeight="251710464" behindDoc="0" locked="0" layoutInCell="1" allowOverlap="1">
                      <wp:simplePos x="0" y="0"/>
                      <wp:positionH relativeFrom="column">
                        <wp:posOffset>98425</wp:posOffset>
                      </wp:positionH>
                      <wp:positionV relativeFrom="paragraph">
                        <wp:posOffset>1155064</wp:posOffset>
                      </wp:positionV>
                      <wp:extent cx="58928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28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42836F" id="Line 3"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5pt,90.95pt" to="471.7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" stroked="f"/>
                  </w:pict>
                </mc:Fallback>
              </mc:AlternateContent>
            </w:r>
            <w:r w:rsidR="00B9437F" w:rsidRPr="00232AA4">
              <w:rPr>
                <w:sz w:val="18"/>
                <w:szCs w:val="18"/>
                <w:lang w:eastAsia="fr-FR"/>
              </w:rPr>
              <w:t>Version</w:t>
            </w:r>
          </w:p>
        </w:tc>
        <w:tc>
          <w:tcPr>
            <w:tcW w:w="898" w:type="dxa"/>
            <w:shd w:val="clear" w:color="auto" w:fill="auto"/>
            <w:noWrap/>
            <w:vAlign w:val="center"/>
            <w:hideMark/>
          </w:tcPr>
          <w:p w:rsidR="00B9437F" w:rsidRPr="00232AA4" w:rsidRDefault="00B9437F" w:rsidP="00AC6517">
            <w:pPr>
              <w:jc w:val="center"/>
              <w:rPr>
                <w:sz w:val="18"/>
                <w:szCs w:val="18"/>
                <w:lang w:eastAsia="fr-FR"/>
              </w:rPr>
            </w:pPr>
            <w:r w:rsidRPr="00232AA4">
              <w:rPr>
                <w:sz w:val="18"/>
                <w:szCs w:val="18"/>
                <w:lang w:eastAsia="fr-FR"/>
              </w:rPr>
              <w:t>Date</w:t>
            </w:r>
          </w:p>
        </w:tc>
        <w:tc>
          <w:tcPr>
            <w:tcW w:w="2050" w:type="dxa"/>
            <w:shd w:val="clear" w:color="auto" w:fill="auto"/>
            <w:noWrap/>
            <w:vAlign w:val="center"/>
            <w:hideMark/>
          </w:tcPr>
          <w:p w:rsidR="00B9437F" w:rsidRPr="00232AA4" w:rsidRDefault="00B9437F" w:rsidP="00AC6517">
            <w:pPr>
              <w:jc w:val="center"/>
              <w:rPr>
                <w:sz w:val="18"/>
                <w:szCs w:val="18"/>
                <w:lang w:eastAsia="fr-FR"/>
              </w:rPr>
            </w:pPr>
            <w:r w:rsidRPr="00232AA4">
              <w:rPr>
                <w:sz w:val="18"/>
                <w:szCs w:val="18"/>
                <w:lang w:eastAsia="fr-FR"/>
              </w:rPr>
              <w:t>Auteur(s)</w:t>
            </w:r>
          </w:p>
        </w:tc>
        <w:tc>
          <w:tcPr>
            <w:tcW w:w="5533" w:type="dxa"/>
            <w:shd w:val="clear" w:color="auto" w:fill="auto"/>
            <w:noWrap/>
            <w:vAlign w:val="center"/>
            <w:hideMark/>
          </w:tcPr>
          <w:p w:rsidR="00B9437F" w:rsidRPr="00232AA4" w:rsidRDefault="00B9437F" w:rsidP="00AC6517">
            <w:pPr>
              <w:jc w:val="center"/>
              <w:rPr>
                <w:sz w:val="18"/>
                <w:szCs w:val="18"/>
                <w:lang w:eastAsia="fr-FR"/>
              </w:rPr>
            </w:pPr>
            <w:r w:rsidRPr="00232AA4">
              <w:rPr>
                <w:sz w:val="18"/>
                <w:szCs w:val="18"/>
                <w:lang w:eastAsia="fr-FR"/>
              </w:rPr>
              <w:t>Action(s)</w:t>
            </w:r>
          </w:p>
        </w:tc>
      </w:tr>
      <w:tr w:rsidR="00B9437F" w:rsidRPr="001B4AC8" w:rsidTr="00AC6517">
        <w:trPr>
          <w:trHeight w:val="300"/>
        </w:trPr>
        <w:tc>
          <w:tcPr>
            <w:tcW w:w="808" w:type="dxa"/>
            <w:vAlign w:val="center"/>
          </w:tcPr>
          <w:p w:rsidR="00B9437F" w:rsidRPr="00232AA4" w:rsidRDefault="00B9437F" w:rsidP="00AC6517">
            <w:pPr>
              <w:jc w:val="center"/>
              <w:rPr>
                <w:sz w:val="18"/>
                <w:szCs w:val="18"/>
                <w:lang w:eastAsia="fr-FR"/>
              </w:rPr>
            </w:pPr>
            <w:r w:rsidRPr="00232AA4">
              <w:rPr>
                <w:sz w:val="18"/>
                <w:szCs w:val="18"/>
                <w:lang w:eastAsia="fr-FR"/>
              </w:rPr>
              <w:t>1.0</w:t>
            </w:r>
          </w:p>
        </w:tc>
        <w:tc>
          <w:tcPr>
            <w:tcW w:w="898" w:type="dxa"/>
            <w:shd w:val="clear" w:color="auto" w:fill="auto"/>
            <w:noWrap/>
            <w:vAlign w:val="center"/>
            <w:hideMark/>
          </w:tcPr>
          <w:p w:rsidR="00B9437F" w:rsidRPr="00232AA4" w:rsidRDefault="001D7476" w:rsidP="001D7476">
            <w:pPr>
              <w:jc w:val="center"/>
              <w:rPr>
                <w:sz w:val="18"/>
                <w:szCs w:val="18"/>
                <w:lang w:eastAsia="fr-FR"/>
              </w:rPr>
            </w:pPr>
            <w:r>
              <w:rPr>
                <w:sz w:val="18"/>
                <w:szCs w:val="18"/>
                <w:lang w:eastAsia="fr-FR"/>
              </w:rPr>
              <w:t>11</w:t>
            </w:r>
            <w:r w:rsidR="00B9437F">
              <w:rPr>
                <w:sz w:val="18"/>
                <w:szCs w:val="18"/>
                <w:lang w:eastAsia="fr-FR"/>
              </w:rPr>
              <w:t>/</w:t>
            </w:r>
            <w:r>
              <w:rPr>
                <w:sz w:val="18"/>
                <w:szCs w:val="18"/>
                <w:lang w:eastAsia="fr-FR"/>
              </w:rPr>
              <w:t>01</w:t>
            </w:r>
            <w:r w:rsidR="00B9437F">
              <w:rPr>
                <w:sz w:val="18"/>
                <w:szCs w:val="18"/>
                <w:lang w:eastAsia="fr-FR"/>
              </w:rPr>
              <w:t>/201</w:t>
            </w:r>
            <w:r>
              <w:rPr>
                <w:sz w:val="18"/>
                <w:szCs w:val="18"/>
                <w:lang w:eastAsia="fr-FR"/>
              </w:rPr>
              <w:t>6</w:t>
            </w:r>
          </w:p>
        </w:tc>
        <w:tc>
          <w:tcPr>
            <w:tcW w:w="2050" w:type="dxa"/>
            <w:shd w:val="clear" w:color="auto" w:fill="auto"/>
            <w:noWrap/>
            <w:vAlign w:val="center"/>
            <w:hideMark/>
          </w:tcPr>
          <w:p w:rsidR="00B9437F" w:rsidRPr="00232AA4" w:rsidRDefault="00B9437F" w:rsidP="00AC6517">
            <w:pPr>
              <w:rPr>
                <w:sz w:val="18"/>
                <w:szCs w:val="18"/>
                <w:lang w:eastAsia="fr-FR"/>
              </w:rPr>
            </w:pPr>
            <w:r>
              <w:rPr>
                <w:sz w:val="18"/>
                <w:szCs w:val="18"/>
                <w:lang w:eastAsia="fr-FR"/>
              </w:rPr>
              <w:t>Marc FAYOLLE</w:t>
            </w:r>
          </w:p>
        </w:tc>
        <w:tc>
          <w:tcPr>
            <w:tcW w:w="5533" w:type="dxa"/>
            <w:shd w:val="clear" w:color="auto" w:fill="auto"/>
            <w:noWrap/>
            <w:vAlign w:val="center"/>
            <w:hideMark/>
          </w:tcPr>
          <w:p w:rsidR="00B9437F" w:rsidRPr="00232AA4" w:rsidRDefault="00B9437F" w:rsidP="00AC6517">
            <w:pPr>
              <w:rPr>
                <w:sz w:val="18"/>
                <w:szCs w:val="18"/>
                <w:lang w:eastAsia="fr-FR"/>
              </w:rPr>
            </w:pPr>
            <w:r w:rsidRPr="00232AA4">
              <w:rPr>
                <w:sz w:val="18"/>
                <w:szCs w:val="18"/>
                <w:lang w:eastAsia="fr-FR"/>
              </w:rPr>
              <w:t>Création du document</w:t>
            </w:r>
          </w:p>
        </w:tc>
      </w:tr>
    </w:tbl>
    <w:p w:rsidR="000B7D18" w:rsidRDefault="000B7D18" w:rsidP="00476499"/>
    <w:p w:rsidR="00843BD5" w:rsidRDefault="00843BD5" w:rsidP="00476499">
      <w:r>
        <w:br w:type="page"/>
      </w:r>
    </w:p>
    <w:p w:rsidR="000B7D18" w:rsidRPr="00843BD5" w:rsidRDefault="000B7D18" w:rsidP="00476499">
      <w:pPr>
        <w:pStyle w:val="En-ttedetabledesmatires"/>
      </w:pPr>
      <w:bookmarkStart w:id="0" w:name="_Toc386099923"/>
      <w:bookmarkStart w:id="1" w:name="_Toc386103056"/>
      <w:bookmarkStart w:id="2" w:name="_Toc440295300"/>
      <w:r w:rsidRPr="00843BD5">
        <w:lastRenderedPageBreak/>
        <w:t>Table des matières</w:t>
      </w:r>
      <w:bookmarkEnd w:id="0"/>
      <w:bookmarkEnd w:id="1"/>
      <w:bookmarkEnd w:id="2"/>
    </w:p>
    <w:p w:rsidR="009E2E00" w:rsidRDefault="009E2E00" w:rsidP="00476499">
      <w:pPr>
        <w:pStyle w:val="TM1"/>
      </w:pPr>
    </w:p>
    <w:p w:rsidR="00A32F79" w:rsidRDefault="00B3627A">
      <w:pPr>
        <w:pStyle w:val="TM1"/>
        <w:rPr>
          <w:rFonts w:asciiTheme="minorHAnsi" w:eastAsiaTheme="minorEastAsia" w:hAnsiTheme="minorHAnsi" w:cstheme="minorBidi"/>
          <w:iCs w:val="0"/>
          <w:noProof/>
          <w:color w:val="auto"/>
          <w:sz w:val="22"/>
          <w:szCs w:val="22"/>
          <w:lang w:eastAsia="fr-FR"/>
        </w:rPr>
      </w:pPr>
      <w:r>
        <w:fldChar w:fldCharType="begin"/>
      </w:r>
      <w:r w:rsidR="005C0F98">
        <w:instrText xml:space="preserve"> TOC \o "1-3" \h \z \u </w:instrText>
      </w:r>
      <w:r>
        <w:fldChar w:fldCharType="separate"/>
      </w:r>
      <w:hyperlink w:anchor="_Toc440295300" w:history="1">
        <w:r w:rsidR="00A32F79" w:rsidRPr="000E6E15">
          <w:rPr>
            <w:rStyle w:val="Lienhypertexte"/>
            <w:noProof/>
          </w:rPr>
          <w:t>Table des matières</w:t>
        </w:r>
        <w:r w:rsidR="00A32F79">
          <w:rPr>
            <w:noProof/>
            <w:webHidden/>
          </w:rPr>
          <w:tab/>
        </w:r>
        <w:r>
          <w:rPr>
            <w:noProof/>
            <w:webHidden/>
          </w:rPr>
          <w:fldChar w:fldCharType="begin"/>
        </w:r>
        <w:r w:rsidR="00A32F79">
          <w:rPr>
            <w:noProof/>
            <w:webHidden/>
          </w:rPr>
          <w:instrText xml:space="preserve"> PAGEREF _Toc440295300 \h </w:instrText>
        </w:r>
        <w:r>
          <w:rPr>
            <w:noProof/>
            <w:webHidden/>
          </w:rPr>
        </w:r>
        <w:r>
          <w:rPr>
            <w:noProof/>
            <w:webHidden/>
          </w:rPr>
          <w:fldChar w:fldCharType="separate"/>
        </w:r>
        <w:r w:rsidR="00A32F79">
          <w:rPr>
            <w:noProof/>
            <w:webHidden/>
          </w:rPr>
          <w:t>3</w:t>
        </w:r>
        <w:r>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1" w:history="1">
        <w:r w:rsidR="00A32F79" w:rsidRPr="000E6E15">
          <w:rPr>
            <w:rStyle w:val="Lienhypertexte"/>
            <w:noProof/>
          </w:rPr>
          <w:t>1.</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 de création de première page web</w:t>
        </w:r>
        <w:r w:rsidR="00A32F79">
          <w:rPr>
            <w:noProof/>
            <w:webHidden/>
          </w:rPr>
          <w:tab/>
        </w:r>
        <w:r w:rsidR="00B3627A">
          <w:rPr>
            <w:noProof/>
            <w:webHidden/>
          </w:rPr>
          <w:fldChar w:fldCharType="begin"/>
        </w:r>
        <w:r w:rsidR="00A32F79">
          <w:rPr>
            <w:noProof/>
            <w:webHidden/>
          </w:rPr>
          <w:instrText xml:space="preserve"> PAGEREF _Toc440295301 \h </w:instrText>
        </w:r>
        <w:r w:rsidR="00B3627A">
          <w:rPr>
            <w:noProof/>
            <w:webHidden/>
          </w:rPr>
        </w:r>
        <w:r w:rsidR="00B3627A">
          <w:rPr>
            <w:noProof/>
            <w:webHidden/>
          </w:rPr>
          <w:fldChar w:fldCharType="separate"/>
        </w:r>
        <w:r w:rsidR="00A32F79">
          <w:rPr>
            <w:noProof/>
            <w:webHidden/>
          </w:rPr>
          <w:t>5</w:t>
        </w:r>
        <w:r w:rsidR="00B3627A">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2" w:history="1">
        <w:r w:rsidR="00A32F79" w:rsidRPr="000E6E15">
          <w:rPr>
            <w:rStyle w:val="Lienhypertexte"/>
            <w:noProof/>
          </w:rPr>
          <w:t>2.</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 de création d’une liste</w:t>
        </w:r>
        <w:r w:rsidR="00A32F79">
          <w:rPr>
            <w:noProof/>
            <w:webHidden/>
          </w:rPr>
          <w:tab/>
        </w:r>
        <w:r w:rsidR="00B3627A">
          <w:rPr>
            <w:noProof/>
            <w:webHidden/>
          </w:rPr>
          <w:fldChar w:fldCharType="begin"/>
        </w:r>
        <w:r w:rsidR="00A32F79">
          <w:rPr>
            <w:noProof/>
            <w:webHidden/>
          </w:rPr>
          <w:instrText xml:space="preserve"> PAGEREF _Toc440295302 \h </w:instrText>
        </w:r>
        <w:r w:rsidR="00B3627A">
          <w:rPr>
            <w:noProof/>
            <w:webHidden/>
          </w:rPr>
        </w:r>
        <w:r w:rsidR="00B3627A">
          <w:rPr>
            <w:noProof/>
            <w:webHidden/>
          </w:rPr>
          <w:fldChar w:fldCharType="separate"/>
        </w:r>
        <w:r w:rsidR="00A32F79">
          <w:rPr>
            <w:noProof/>
            <w:webHidden/>
          </w:rPr>
          <w:t>6</w:t>
        </w:r>
        <w:r w:rsidR="00B3627A">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3" w:history="1">
        <w:r w:rsidR="00A32F79" w:rsidRPr="000E6E15">
          <w:rPr>
            <w:rStyle w:val="Lienhypertexte"/>
            <w:noProof/>
          </w:rPr>
          <w:t>3.</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 d’affichage d’une image</w:t>
        </w:r>
        <w:r w:rsidR="00A32F79">
          <w:rPr>
            <w:noProof/>
            <w:webHidden/>
          </w:rPr>
          <w:tab/>
        </w:r>
        <w:r w:rsidR="00B3627A">
          <w:rPr>
            <w:noProof/>
            <w:webHidden/>
          </w:rPr>
          <w:fldChar w:fldCharType="begin"/>
        </w:r>
        <w:r w:rsidR="00A32F79">
          <w:rPr>
            <w:noProof/>
            <w:webHidden/>
          </w:rPr>
          <w:instrText xml:space="preserve"> PAGEREF _Toc440295303 \h </w:instrText>
        </w:r>
        <w:r w:rsidR="00B3627A">
          <w:rPr>
            <w:noProof/>
            <w:webHidden/>
          </w:rPr>
        </w:r>
        <w:r w:rsidR="00B3627A">
          <w:rPr>
            <w:noProof/>
            <w:webHidden/>
          </w:rPr>
          <w:fldChar w:fldCharType="separate"/>
        </w:r>
        <w:r w:rsidR="00A32F79">
          <w:rPr>
            <w:noProof/>
            <w:webHidden/>
          </w:rPr>
          <w:t>7</w:t>
        </w:r>
        <w:r w:rsidR="00B3627A">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4" w:history="1">
        <w:r w:rsidR="00A32F79" w:rsidRPr="000E6E15">
          <w:rPr>
            <w:rStyle w:val="Lienhypertexte"/>
            <w:noProof/>
          </w:rPr>
          <w:t>4.</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 liens hypertextes</w:t>
        </w:r>
        <w:r w:rsidR="00A32F79">
          <w:rPr>
            <w:noProof/>
            <w:webHidden/>
          </w:rPr>
          <w:tab/>
        </w:r>
        <w:r w:rsidR="00B3627A">
          <w:rPr>
            <w:noProof/>
            <w:webHidden/>
          </w:rPr>
          <w:fldChar w:fldCharType="begin"/>
        </w:r>
        <w:r w:rsidR="00A32F79">
          <w:rPr>
            <w:noProof/>
            <w:webHidden/>
          </w:rPr>
          <w:instrText xml:space="preserve"> PAGEREF _Toc440295304 \h </w:instrText>
        </w:r>
        <w:r w:rsidR="00B3627A">
          <w:rPr>
            <w:noProof/>
            <w:webHidden/>
          </w:rPr>
        </w:r>
        <w:r w:rsidR="00B3627A">
          <w:rPr>
            <w:noProof/>
            <w:webHidden/>
          </w:rPr>
          <w:fldChar w:fldCharType="separate"/>
        </w:r>
        <w:r w:rsidR="00A32F79">
          <w:rPr>
            <w:noProof/>
            <w:webHidden/>
          </w:rPr>
          <w:t>8</w:t>
        </w:r>
        <w:r w:rsidR="00B3627A">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5" w:history="1">
        <w:r w:rsidR="00A32F79" w:rsidRPr="000E6E15">
          <w:rPr>
            <w:rStyle w:val="Lienhypertexte"/>
            <w:noProof/>
          </w:rPr>
          <w:t>5.</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 Lecture d’une video</w:t>
        </w:r>
        <w:r w:rsidR="00A32F79">
          <w:rPr>
            <w:noProof/>
            <w:webHidden/>
          </w:rPr>
          <w:tab/>
        </w:r>
        <w:r w:rsidR="00B3627A">
          <w:rPr>
            <w:noProof/>
            <w:webHidden/>
          </w:rPr>
          <w:fldChar w:fldCharType="begin"/>
        </w:r>
        <w:r w:rsidR="00A32F79">
          <w:rPr>
            <w:noProof/>
            <w:webHidden/>
          </w:rPr>
          <w:instrText xml:space="preserve"> PAGEREF _Toc440295305 \h </w:instrText>
        </w:r>
        <w:r w:rsidR="00B3627A">
          <w:rPr>
            <w:noProof/>
            <w:webHidden/>
          </w:rPr>
        </w:r>
        <w:r w:rsidR="00B3627A">
          <w:rPr>
            <w:noProof/>
            <w:webHidden/>
          </w:rPr>
          <w:fldChar w:fldCharType="separate"/>
        </w:r>
        <w:r w:rsidR="00A32F79">
          <w:rPr>
            <w:noProof/>
            <w:webHidden/>
          </w:rPr>
          <w:t>9</w:t>
        </w:r>
        <w:r w:rsidR="00B3627A">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6" w:history="1">
        <w:r w:rsidR="00A32F79" w:rsidRPr="000E6E15">
          <w:rPr>
            <w:rStyle w:val="Lienhypertexte"/>
            <w:noProof/>
          </w:rPr>
          <w:t>6.</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 images réactives</w:t>
        </w:r>
        <w:r w:rsidR="00A32F79">
          <w:rPr>
            <w:noProof/>
            <w:webHidden/>
          </w:rPr>
          <w:tab/>
        </w:r>
        <w:r w:rsidR="00B3627A">
          <w:rPr>
            <w:noProof/>
            <w:webHidden/>
          </w:rPr>
          <w:fldChar w:fldCharType="begin"/>
        </w:r>
        <w:r w:rsidR="00A32F79">
          <w:rPr>
            <w:noProof/>
            <w:webHidden/>
          </w:rPr>
          <w:instrText xml:space="preserve"> PAGEREF _Toc440295306 \h </w:instrText>
        </w:r>
        <w:r w:rsidR="00B3627A">
          <w:rPr>
            <w:noProof/>
            <w:webHidden/>
          </w:rPr>
        </w:r>
        <w:r w:rsidR="00B3627A">
          <w:rPr>
            <w:noProof/>
            <w:webHidden/>
          </w:rPr>
          <w:fldChar w:fldCharType="separate"/>
        </w:r>
        <w:r w:rsidR="00A32F79">
          <w:rPr>
            <w:noProof/>
            <w:webHidden/>
          </w:rPr>
          <w:t>10</w:t>
        </w:r>
        <w:r w:rsidR="00B3627A">
          <w:rPr>
            <w:noProof/>
            <w:webHidden/>
          </w:rPr>
          <w:fldChar w:fldCharType="end"/>
        </w:r>
      </w:hyperlink>
    </w:p>
    <w:p w:rsidR="00A32F79" w:rsidRDefault="00A442C3">
      <w:pPr>
        <w:pStyle w:val="TM1"/>
        <w:tabs>
          <w:tab w:val="left" w:pos="600"/>
        </w:tabs>
        <w:rPr>
          <w:rFonts w:asciiTheme="minorHAnsi" w:eastAsiaTheme="minorEastAsia" w:hAnsiTheme="minorHAnsi" w:cstheme="minorBidi"/>
          <w:iCs w:val="0"/>
          <w:noProof/>
          <w:color w:val="auto"/>
          <w:sz w:val="22"/>
          <w:szCs w:val="22"/>
          <w:lang w:eastAsia="fr-FR"/>
        </w:rPr>
      </w:pPr>
      <w:hyperlink w:anchor="_Toc440295307" w:history="1">
        <w:r w:rsidR="00A32F79" w:rsidRPr="000E6E15">
          <w:rPr>
            <w:rStyle w:val="Lienhypertexte"/>
            <w:noProof/>
          </w:rPr>
          <w:t>7.</w:t>
        </w:r>
        <w:r w:rsidR="00A32F79">
          <w:rPr>
            <w:rFonts w:asciiTheme="minorHAnsi" w:eastAsiaTheme="minorEastAsia" w:hAnsiTheme="minorHAnsi" w:cstheme="minorBidi"/>
            <w:iCs w:val="0"/>
            <w:noProof/>
            <w:color w:val="auto"/>
            <w:sz w:val="22"/>
            <w:szCs w:val="22"/>
            <w:lang w:eastAsia="fr-FR"/>
          </w:rPr>
          <w:tab/>
        </w:r>
        <w:r w:rsidR="00A32F79" w:rsidRPr="000E6E15">
          <w:rPr>
            <w:rStyle w:val="Lienhypertexte"/>
            <w:noProof/>
          </w:rPr>
          <w:t>Exercices tableaux</w:t>
        </w:r>
        <w:r w:rsidR="00A32F79">
          <w:rPr>
            <w:noProof/>
            <w:webHidden/>
          </w:rPr>
          <w:tab/>
        </w:r>
        <w:r w:rsidR="00B3627A">
          <w:rPr>
            <w:noProof/>
            <w:webHidden/>
          </w:rPr>
          <w:fldChar w:fldCharType="begin"/>
        </w:r>
        <w:r w:rsidR="00A32F79">
          <w:rPr>
            <w:noProof/>
            <w:webHidden/>
          </w:rPr>
          <w:instrText xml:space="preserve"> PAGEREF _Toc440295307 \h </w:instrText>
        </w:r>
        <w:r w:rsidR="00B3627A">
          <w:rPr>
            <w:noProof/>
            <w:webHidden/>
          </w:rPr>
        </w:r>
        <w:r w:rsidR="00B3627A">
          <w:rPr>
            <w:noProof/>
            <w:webHidden/>
          </w:rPr>
          <w:fldChar w:fldCharType="separate"/>
        </w:r>
        <w:r w:rsidR="00A32F79">
          <w:rPr>
            <w:noProof/>
            <w:webHidden/>
          </w:rPr>
          <w:t>11</w:t>
        </w:r>
        <w:r w:rsidR="00B3627A">
          <w:rPr>
            <w:noProof/>
            <w:webHidden/>
          </w:rPr>
          <w:fldChar w:fldCharType="end"/>
        </w:r>
      </w:hyperlink>
    </w:p>
    <w:p w:rsidR="00814690" w:rsidRPr="00814690" w:rsidRDefault="00B3627A" w:rsidP="00814690">
      <w:r>
        <w:fldChar w:fldCharType="end"/>
      </w:r>
    </w:p>
    <w:p w:rsidR="009E2E00" w:rsidRDefault="009E2E00" w:rsidP="00476499">
      <w:pPr>
        <w:rPr>
          <w:color w:val="FD7A03"/>
          <w:sz w:val="28"/>
          <w:szCs w:val="32"/>
        </w:rPr>
      </w:pPr>
      <w:r>
        <w:br w:type="page"/>
      </w:r>
    </w:p>
    <w:p w:rsidR="000B7D18" w:rsidRDefault="00FF1FE3" w:rsidP="00476499">
      <w:pPr>
        <w:pStyle w:val="chapitreC"/>
      </w:pPr>
      <w:r>
        <w:lastRenderedPageBreak/>
        <w:t>Préambule</w:t>
      </w:r>
    </w:p>
    <w:p w:rsidR="000B7D18" w:rsidRDefault="00D11182" w:rsidP="00476499">
      <w:r>
        <w:t xml:space="preserve">Ces exercices vous permettent de comprendre et de mettre en œuvre </w:t>
      </w:r>
      <w:r w:rsidR="001D7476">
        <w:t xml:space="preserve">le langage HTML, dans le cadre de développement de pages web </w:t>
      </w:r>
    </w:p>
    <w:p w:rsidR="00FF1FE3" w:rsidRDefault="00FF1FE3" w:rsidP="00FF1FE3">
      <w:pPr>
        <w:pStyle w:val="chapitreC"/>
      </w:pPr>
      <w:r>
        <w:t>Objectifs</w:t>
      </w:r>
    </w:p>
    <w:p w:rsidR="009E2E00" w:rsidRDefault="00D11182" w:rsidP="00476499">
      <w:r>
        <w:t xml:space="preserve">Etre capable de </w:t>
      </w:r>
      <w:r w:rsidR="00400FB0">
        <w:t xml:space="preserve">réaliser </w:t>
      </w:r>
      <w:r w:rsidR="001D7476">
        <w:t>des</w:t>
      </w:r>
      <w:r w:rsidR="00400FB0">
        <w:t xml:space="preserve"> page Web </w:t>
      </w:r>
      <w:r w:rsidR="001D7476">
        <w:t>intégrant progessivement du texte, des listes, des images, des liens hypertextes, des tabeaux</w:t>
      </w:r>
      <w:r w:rsidR="00400FB0">
        <w:t>.</w:t>
      </w:r>
      <w:r w:rsidR="001D7476">
        <w:t xml:space="preserve"> </w:t>
      </w:r>
      <w:r w:rsidR="001D7476">
        <w:br/>
        <w:t>les pages web seront écrites en respectant au maximum les standards XHTML et HTML5.</w:t>
      </w:r>
    </w:p>
    <w:p w:rsidR="006C3AD7" w:rsidRDefault="009E2E00" w:rsidP="00476499">
      <w:pPr>
        <w:pStyle w:val="Chapitre0"/>
      </w:pPr>
      <w:r>
        <w:t>Méthodologie</w:t>
      </w:r>
    </w:p>
    <w:p w:rsidR="006C3AD7" w:rsidRDefault="00400FB0" w:rsidP="00476499">
      <w:r>
        <w:t xml:space="preserve">Réalisez les exercices proposés, en vous appuyant sur les documents fournis. </w:t>
      </w:r>
    </w:p>
    <w:p w:rsidR="00F97067" w:rsidRDefault="00F97067" w:rsidP="00476499"/>
    <w:p w:rsidR="00F97067" w:rsidRDefault="00F97067" w:rsidP="00476499"/>
    <w:p w:rsidR="00F97067" w:rsidRDefault="00F97067" w:rsidP="00476499"/>
    <w:p w:rsidR="00B9437F" w:rsidRDefault="00B9437F">
      <w:pPr>
        <w:suppressAutoHyphens w:val="0"/>
        <w:spacing w:after="0" w:line="240" w:lineRule="auto"/>
        <w:ind w:right="0"/>
        <w:jc w:val="left"/>
      </w:pPr>
      <w:r>
        <w:br w:type="page"/>
      </w:r>
    </w:p>
    <w:p w:rsidR="00B9437F" w:rsidRDefault="00B9437F" w:rsidP="00B9437F">
      <w:pPr>
        <w:pStyle w:val="Titre1"/>
      </w:pPr>
      <w:bookmarkStart w:id="3" w:name="_Toc440295301"/>
      <w:r>
        <w:lastRenderedPageBreak/>
        <w:t xml:space="preserve">Exercice de </w:t>
      </w:r>
      <w:r w:rsidR="00297640">
        <w:t>c</w:t>
      </w:r>
      <w:r>
        <w:t>réation</w:t>
      </w:r>
      <w:r w:rsidR="00297640">
        <w:t xml:space="preserve"> de première</w:t>
      </w:r>
      <w:r>
        <w:t xml:space="preserve"> </w:t>
      </w:r>
      <w:r w:rsidR="00297640">
        <w:t>page web</w:t>
      </w:r>
      <w:bookmarkEnd w:id="3"/>
    </w:p>
    <w:p w:rsidR="00B9437F" w:rsidRPr="00B9437F" w:rsidRDefault="00B9437F" w:rsidP="00B9437F"/>
    <w:p w:rsidR="00B9437F" w:rsidRDefault="00B9437F" w:rsidP="00B9437F">
      <w:pPr>
        <w:pStyle w:val="exos"/>
        <w:pBdr>
          <w:bottom w:val="single" w:sz="12" w:space="1" w:color="auto"/>
        </w:pBdr>
      </w:pPr>
      <w:r>
        <w:rPr>
          <w:rFonts w:ascii="Wingdings" w:hAnsi="Wingdings"/>
          <w:sz w:val="36"/>
        </w:rPr>
        <w:t></w:t>
      </w:r>
      <w:r>
        <w:rPr>
          <w:rFonts w:ascii="Wingdings" w:hAnsi="Wingdings"/>
          <w:sz w:val="36"/>
        </w:rPr>
        <w:t></w:t>
      </w:r>
      <w:r>
        <w:t xml:space="preserve">Exercice  </w:t>
      </w:r>
      <w:r w:rsidR="00297640">
        <w:t>html01</w:t>
      </w:r>
      <w:r>
        <w:t xml:space="preserve"> : création d’une </w:t>
      </w:r>
      <w:r w:rsidR="00297640">
        <w:t>première page web</w:t>
      </w:r>
    </w:p>
    <w:p w:rsidR="00B9437F" w:rsidRDefault="00B9437F" w:rsidP="00B9437F">
      <w:pPr>
        <w:pStyle w:val="exos"/>
      </w:pPr>
    </w:p>
    <w:p w:rsidR="00B9437F" w:rsidRDefault="00297640" w:rsidP="00B9437F">
      <w:pPr>
        <w:pStyle w:val="exos"/>
      </w:pPr>
      <w:r w:rsidRPr="00297640">
        <w:t xml:space="preserve">Réalisez la page HTML dont l’exemple est donné ci-dessous (les images </w:t>
      </w:r>
      <w:r>
        <w:t>vous sont fournies)</w:t>
      </w:r>
      <w:r w:rsidR="00B9437F">
        <w:t> :</w:t>
      </w:r>
    </w:p>
    <w:p w:rsidR="00B9437F" w:rsidRDefault="00B9437F" w:rsidP="00B9437F">
      <w:pPr>
        <w:pStyle w:val="exos"/>
      </w:pPr>
    </w:p>
    <w:p w:rsidR="00B9437F" w:rsidRDefault="00074874" w:rsidP="00B9437F">
      <w:pPr>
        <w:pStyle w:val="exos"/>
      </w:pPr>
      <w:r>
        <w:rPr>
          <w:b w:val="0"/>
          <w:bCs w:val="0"/>
          <w:i w:val="0"/>
          <w:iCs w:val="0"/>
          <w:noProof/>
          <w:lang w:eastAsia="fr-FR"/>
        </w:rPr>
        <w:drawing>
          <wp:inline distT="0" distB="0" distL="0" distR="0">
            <wp:extent cx="5939790" cy="4868604"/>
            <wp:effectExtent l="1905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9790" cy="4868604"/>
                    </a:xfrm>
                    <a:prstGeom prst="rect">
                      <a:avLst/>
                    </a:prstGeom>
                    <a:noFill/>
                    <a:ln w="9525">
                      <a:noFill/>
                      <a:miter lim="800000"/>
                      <a:headEnd/>
                      <a:tailEnd/>
                    </a:ln>
                  </pic:spPr>
                </pic:pic>
              </a:graphicData>
            </a:graphic>
          </wp:inline>
        </w:drawing>
      </w:r>
    </w:p>
    <w:p w:rsidR="00B9437F" w:rsidRDefault="00B9437F" w:rsidP="00B9437F">
      <w:pPr>
        <w:pStyle w:val="exos"/>
      </w:pPr>
    </w:p>
    <w:p w:rsidR="00B9437F" w:rsidRDefault="00B9437F" w:rsidP="00B9437F">
      <w:pPr>
        <w:pStyle w:val="exos"/>
      </w:pPr>
    </w:p>
    <w:p w:rsidR="00B9437F" w:rsidRDefault="00B9437F">
      <w:pPr>
        <w:suppressAutoHyphens w:val="0"/>
        <w:spacing w:after="0" w:line="240" w:lineRule="auto"/>
        <w:ind w:right="0"/>
        <w:jc w:val="left"/>
        <w:rPr>
          <w:b/>
          <w:bCs/>
          <w:smallCaps/>
          <w:color w:val="839BCD"/>
          <w:spacing w:val="4"/>
          <w:szCs w:val="24"/>
        </w:rPr>
      </w:pPr>
      <w:bookmarkStart w:id="4" w:name="h3n12"/>
      <w:bookmarkStart w:id="5" w:name="h3n13"/>
      <w:bookmarkStart w:id="6" w:name="_Toc135204800"/>
      <w:bookmarkStart w:id="7" w:name="_Toc137345068"/>
      <w:bookmarkStart w:id="8" w:name="_Toc142119758"/>
      <w:bookmarkStart w:id="9" w:name="_Toc142379661"/>
      <w:bookmarkStart w:id="10" w:name="_Toc146514437"/>
      <w:bookmarkEnd w:id="4"/>
      <w:bookmarkEnd w:id="5"/>
      <w:r>
        <w:br w:type="page"/>
      </w:r>
    </w:p>
    <w:p w:rsidR="00B9437F" w:rsidRDefault="00B9437F" w:rsidP="00B9437F">
      <w:pPr>
        <w:pStyle w:val="Titre2"/>
        <w:numPr>
          <w:ilvl w:val="0"/>
          <w:numId w:val="0"/>
        </w:numPr>
      </w:pPr>
    </w:p>
    <w:p w:rsidR="00B9437F" w:rsidRDefault="00B9437F" w:rsidP="00B9437F">
      <w:pPr>
        <w:pStyle w:val="Titre1"/>
      </w:pPr>
      <w:bookmarkStart w:id="11" w:name="_Toc440295302"/>
      <w:r>
        <w:t xml:space="preserve">Exercice de </w:t>
      </w:r>
      <w:r w:rsidR="00297640">
        <w:t>création d’une liste</w:t>
      </w:r>
      <w:bookmarkEnd w:id="11"/>
    </w:p>
    <w:p w:rsidR="00B9437F" w:rsidRDefault="00B9437F" w:rsidP="00B9437F">
      <w:pPr>
        <w:rPr>
          <w:rFonts w:cs="Arial"/>
          <w:sz w:val="20"/>
          <w:szCs w:val="20"/>
        </w:rPr>
      </w:pPr>
    </w:p>
    <w:p w:rsidR="00B9437F" w:rsidRDefault="00B9437F" w:rsidP="00B9437F">
      <w:pPr>
        <w:pStyle w:val="exos"/>
        <w:pBdr>
          <w:bottom w:val="single" w:sz="12" w:space="1" w:color="auto"/>
        </w:pBdr>
      </w:pPr>
      <w:r>
        <w:rPr>
          <w:rFonts w:ascii="Wingdings" w:hAnsi="Wingdings"/>
          <w:sz w:val="36"/>
        </w:rPr>
        <w:t></w:t>
      </w:r>
      <w:r>
        <w:rPr>
          <w:rFonts w:ascii="Wingdings" w:hAnsi="Wingdings"/>
          <w:sz w:val="36"/>
        </w:rPr>
        <w:t></w:t>
      </w:r>
      <w:r>
        <w:t xml:space="preserve">Exercice  </w:t>
      </w:r>
      <w:r w:rsidR="00297640">
        <w:t>html02</w:t>
      </w:r>
      <w:r>
        <w:t xml:space="preserve"> : </w:t>
      </w:r>
      <w:r w:rsidR="00297640">
        <w:t>Création d’une liste</w:t>
      </w:r>
    </w:p>
    <w:p w:rsidR="00B9437F" w:rsidRDefault="00B9437F" w:rsidP="00B9437F">
      <w:pPr>
        <w:pStyle w:val="exos"/>
      </w:pPr>
    </w:p>
    <w:p w:rsidR="00B9437F" w:rsidRDefault="00297640" w:rsidP="00B9437F">
      <w:pPr>
        <w:pStyle w:val="exos"/>
      </w:pPr>
      <w:r>
        <w:t>Créez la page web suivante, qui permet l’affichage de listes.</w:t>
      </w:r>
    </w:p>
    <w:p w:rsidR="00B9437F" w:rsidRDefault="00B9437F" w:rsidP="00B9437F">
      <w:pPr>
        <w:pStyle w:val="exos"/>
      </w:pPr>
    </w:p>
    <w:p w:rsidR="00B9437F" w:rsidRDefault="00B9437F" w:rsidP="00B9437F">
      <w:pPr>
        <w:pStyle w:val="exos"/>
      </w:pPr>
    </w:p>
    <w:p w:rsidR="00B9437F" w:rsidRDefault="00297640" w:rsidP="00B9437F">
      <w:pPr>
        <w:pStyle w:val="exos"/>
      </w:pPr>
      <w:r>
        <w:rPr>
          <w:noProof/>
          <w:lang w:eastAsia="fr-FR"/>
        </w:rPr>
        <w:drawing>
          <wp:anchor distT="0" distB="0" distL="114300" distR="114300" simplePos="0" relativeHeight="251711488" behindDoc="0" locked="0" layoutInCell="1" allowOverlap="1">
            <wp:simplePos x="0" y="0"/>
            <wp:positionH relativeFrom="column">
              <wp:posOffset>1095861</wp:posOffset>
            </wp:positionH>
            <wp:positionV relativeFrom="paragraph">
              <wp:posOffset>48451</wp:posOffset>
            </wp:positionV>
            <wp:extent cx="3808671" cy="5241851"/>
            <wp:effectExtent l="19050" t="0" r="1329" b="0"/>
            <wp:wrapNone/>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808671" cy="5241851"/>
                    </a:xfrm>
                    <a:prstGeom prst="rect">
                      <a:avLst/>
                    </a:prstGeom>
                    <a:noFill/>
                    <a:ln w="9525">
                      <a:noFill/>
                      <a:miter lim="800000"/>
                      <a:headEnd/>
                      <a:tailEnd/>
                    </a:ln>
                  </pic:spPr>
                </pic:pic>
              </a:graphicData>
            </a:graphic>
          </wp:anchor>
        </w:drawing>
      </w: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297640" w:rsidRDefault="00297640" w:rsidP="00B9437F">
      <w:pPr>
        <w:pStyle w:val="exos"/>
      </w:pPr>
    </w:p>
    <w:p w:rsidR="00B9437F" w:rsidRDefault="00B9437F" w:rsidP="00B9437F">
      <w:pPr>
        <w:pStyle w:val="exos"/>
      </w:pPr>
    </w:p>
    <w:p w:rsidR="00B9437F" w:rsidRDefault="00B9437F" w:rsidP="00B9437F">
      <w:pPr>
        <w:pStyle w:val="exos"/>
      </w:pPr>
    </w:p>
    <w:p w:rsidR="00B9437F" w:rsidRDefault="00B9437F" w:rsidP="00B9437F">
      <w:pPr>
        <w:rPr>
          <w:rFonts w:cs="Arial"/>
          <w:sz w:val="20"/>
          <w:szCs w:val="20"/>
        </w:rPr>
      </w:pPr>
    </w:p>
    <w:p w:rsidR="00B9437F" w:rsidRDefault="00B9437F" w:rsidP="00B9437F">
      <w:pPr>
        <w:rPr>
          <w:rFonts w:cs="Arial"/>
          <w:sz w:val="20"/>
          <w:szCs w:val="20"/>
        </w:rPr>
      </w:pPr>
    </w:p>
    <w:p w:rsidR="00B9437F" w:rsidRDefault="00B9437F" w:rsidP="00B9437F">
      <w:pPr>
        <w:rPr>
          <w:rFonts w:cs="Arial"/>
          <w:sz w:val="20"/>
          <w:szCs w:val="20"/>
        </w:rPr>
      </w:pPr>
    </w:p>
    <w:p w:rsidR="00B9437F" w:rsidRDefault="00B9437F">
      <w:pPr>
        <w:suppressAutoHyphens w:val="0"/>
        <w:spacing w:after="0" w:line="240" w:lineRule="auto"/>
        <w:ind w:right="0"/>
        <w:jc w:val="left"/>
        <w:rPr>
          <w:rFonts w:cs="Arial"/>
          <w:sz w:val="20"/>
          <w:szCs w:val="20"/>
        </w:rPr>
      </w:pPr>
    </w:p>
    <w:p w:rsidR="00B9437F" w:rsidRDefault="00B9437F" w:rsidP="00B9437F">
      <w:pPr>
        <w:pStyle w:val="Titre1"/>
      </w:pPr>
      <w:bookmarkStart w:id="12" w:name="_Toc440295303"/>
      <w:r>
        <w:t xml:space="preserve">Exercice </w:t>
      </w:r>
      <w:r w:rsidR="00297640">
        <w:t>d’affichage d’une image</w:t>
      </w:r>
      <w:bookmarkEnd w:id="12"/>
    </w:p>
    <w:p w:rsidR="00B9437F" w:rsidRPr="005644B8" w:rsidRDefault="00B9437F" w:rsidP="00B9437F">
      <w:pPr>
        <w:spacing w:after="240"/>
        <w:ind w:left="864"/>
        <w:rPr>
          <w:rFonts w:cs="Arial"/>
          <w:i/>
          <w:iCs/>
          <w:sz w:val="20"/>
          <w:szCs w:val="20"/>
        </w:rPr>
      </w:pPr>
    </w:p>
    <w:p w:rsidR="00B9437F" w:rsidRDefault="00B9437F" w:rsidP="00B9437F">
      <w:pPr>
        <w:pStyle w:val="exos"/>
        <w:pBdr>
          <w:bottom w:val="single" w:sz="12" w:space="1" w:color="auto"/>
        </w:pBdr>
      </w:pPr>
      <w:r>
        <w:rPr>
          <w:rFonts w:ascii="Wingdings" w:hAnsi="Wingdings"/>
          <w:sz w:val="36"/>
        </w:rPr>
        <w:t></w:t>
      </w:r>
      <w:r>
        <w:rPr>
          <w:rFonts w:ascii="Wingdings" w:hAnsi="Wingdings"/>
          <w:sz w:val="36"/>
        </w:rPr>
        <w:t></w:t>
      </w:r>
      <w:r>
        <w:t xml:space="preserve">Exercice  </w:t>
      </w:r>
      <w:r w:rsidR="00297640">
        <w:t>html</w:t>
      </w:r>
      <w:r>
        <w:t xml:space="preserve">03 : </w:t>
      </w:r>
      <w:r w:rsidR="00297640">
        <w:t>affichage d’une image</w:t>
      </w:r>
    </w:p>
    <w:p w:rsidR="00B9437F" w:rsidRDefault="00B9437F" w:rsidP="00B9437F">
      <w:pPr>
        <w:pStyle w:val="exos"/>
      </w:pPr>
    </w:p>
    <w:p w:rsidR="00914A54" w:rsidRDefault="00074874" w:rsidP="00B9437F">
      <w:pPr>
        <w:pStyle w:val="exos"/>
      </w:pPr>
      <w:r>
        <w:t>Créez la page web suivante, qui permet l’affichage d’une image ‘locale’ (fournie</w:t>
      </w:r>
      <w:r w:rsidR="00914A54">
        <w:t> : obelix.gif</w:t>
      </w:r>
      <w:r>
        <w:t>) et d’une image distante</w:t>
      </w:r>
      <w:r w:rsidR="00914A54">
        <w:t xml:space="preserve"> </w:t>
      </w:r>
    </w:p>
    <w:p w:rsidR="00B9437F" w:rsidRDefault="00914A54" w:rsidP="00B9437F">
      <w:pPr>
        <w:pStyle w:val="exos"/>
      </w:pPr>
      <w:r>
        <w:t xml:space="preserve">(adresse </w:t>
      </w:r>
      <w:r>
        <w:rPr>
          <w:rFonts w:ascii="Consolas" w:hAnsi="Consolas" w:cs="Consolas"/>
          <w:color w:val="0000FF"/>
          <w:sz w:val="19"/>
          <w:szCs w:val="19"/>
          <w:highlight w:val="white"/>
          <w:lang w:eastAsia="fr-FR"/>
        </w:rPr>
        <w:t>http://www.asterix.com/asterix-de-a-a-z/les-personnages/perso/g09b.gif</w:t>
      </w:r>
      <w:r>
        <w:t>)</w:t>
      </w:r>
    </w:p>
    <w:p w:rsidR="00B9437F" w:rsidRDefault="00B9437F" w:rsidP="00B9437F">
      <w:pPr>
        <w:pStyle w:val="exos"/>
      </w:pPr>
    </w:p>
    <w:p w:rsidR="00B9437F" w:rsidRDefault="00914A54" w:rsidP="00B9437F">
      <w:pPr>
        <w:pStyle w:val="exos"/>
      </w:pPr>
      <w:r>
        <w:rPr>
          <w:noProof/>
          <w:lang w:eastAsia="fr-FR"/>
        </w:rPr>
        <w:drawing>
          <wp:anchor distT="0" distB="0" distL="114300" distR="114300" simplePos="0" relativeHeight="251712512" behindDoc="0" locked="0" layoutInCell="1" allowOverlap="1">
            <wp:simplePos x="0" y="0"/>
            <wp:positionH relativeFrom="column">
              <wp:posOffset>1435735</wp:posOffset>
            </wp:positionH>
            <wp:positionV relativeFrom="paragraph">
              <wp:posOffset>10160</wp:posOffset>
            </wp:positionV>
            <wp:extent cx="2787650" cy="4837430"/>
            <wp:effectExtent l="1905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787650" cy="4837430"/>
                    </a:xfrm>
                    <a:prstGeom prst="rect">
                      <a:avLst/>
                    </a:prstGeom>
                    <a:noFill/>
                    <a:ln w="9525">
                      <a:noFill/>
                      <a:miter lim="800000"/>
                      <a:headEnd/>
                      <a:tailEnd/>
                    </a:ln>
                  </pic:spPr>
                </pic:pic>
              </a:graphicData>
            </a:graphic>
          </wp:anchor>
        </w:drawing>
      </w: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914A54" w:rsidRDefault="00914A54"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p w:rsidR="00B9437F" w:rsidRDefault="00B9437F" w:rsidP="00B9437F">
      <w:pPr>
        <w:pStyle w:val="exos"/>
      </w:pPr>
    </w:p>
    <w:bookmarkEnd w:id="6"/>
    <w:bookmarkEnd w:id="7"/>
    <w:bookmarkEnd w:id="8"/>
    <w:bookmarkEnd w:id="9"/>
    <w:bookmarkEnd w:id="10"/>
    <w:p w:rsidR="00074874" w:rsidRDefault="00074874">
      <w:pPr>
        <w:suppressAutoHyphens w:val="0"/>
        <w:spacing w:after="0" w:line="240" w:lineRule="auto"/>
        <w:ind w:right="0"/>
        <w:jc w:val="left"/>
      </w:pPr>
      <w:r>
        <w:br w:type="page"/>
      </w:r>
    </w:p>
    <w:p w:rsidR="00914A54" w:rsidRDefault="00914A54" w:rsidP="00914A54">
      <w:pPr>
        <w:pStyle w:val="Titre1"/>
      </w:pPr>
      <w:bookmarkStart w:id="13" w:name="_Toc440295304"/>
      <w:r>
        <w:lastRenderedPageBreak/>
        <w:t>Exercice liens hypertextes</w:t>
      </w:r>
      <w:bookmarkEnd w:id="13"/>
    </w:p>
    <w:p w:rsidR="00914A54" w:rsidRPr="005644B8" w:rsidRDefault="00914A54" w:rsidP="00914A54">
      <w:pPr>
        <w:spacing w:after="240"/>
        <w:ind w:left="864"/>
        <w:rPr>
          <w:rFonts w:cs="Arial"/>
          <w:i/>
          <w:iCs/>
          <w:sz w:val="20"/>
          <w:szCs w:val="20"/>
        </w:rPr>
      </w:pPr>
    </w:p>
    <w:p w:rsidR="00914A54" w:rsidRDefault="00914A54" w:rsidP="00914A54">
      <w:pPr>
        <w:pStyle w:val="exos"/>
        <w:pBdr>
          <w:bottom w:val="single" w:sz="12" w:space="1" w:color="auto"/>
        </w:pBdr>
      </w:pPr>
      <w:r>
        <w:rPr>
          <w:rFonts w:ascii="Wingdings" w:hAnsi="Wingdings"/>
          <w:sz w:val="36"/>
        </w:rPr>
        <w:t></w:t>
      </w:r>
      <w:r>
        <w:rPr>
          <w:rFonts w:ascii="Wingdings" w:hAnsi="Wingdings"/>
          <w:sz w:val="36"/>
        </w:rPr>
        <w:t></w:t>
      </w:r>
      <w:r>
        <w:t>Exercice  html043 : utilisation des liens hypertexte</w:t>
      </w:r>
    </w:p>
    <w:p w:rsidR="00914A54" w:rsidRDefault="00914A54" w:rsidP="00914A54">
      <w:pPr>
        <w:pStyle w:val="exos"/>
      </w:pPr>
    </w:p>
    <w:p w:rsidR="00914A54" w:rsidRDefault="00914A54" w:rsidP="00914A54">
      <w:pPr>
        <w:pStyle w:val="exos"/>
      </w:pPr>
      <w:r>
        <w:t xml:space="preserve">Créez la page web suivante, qui permet </w:t>
      </w:r>
      <w:r w:rsidR="00257D3D">
        <w:t>l’utilisation de différents types de lien hypertextes :</w:t>
      </w:r>
    </w:p>
    <w:p w:rsidR="00DA62C6" w:rsidRDefault="00DA62C6" w:rsidP="00914A54">
      <w:pPr>
        <w:pStyle w:val="exos"/>
      </w:pPr>
      <w:r>
        <w:rPr>
          <w:b w:val="0"/>
          <w:bCs w:val="0"/>
          <w:i w:val="0"/>
          <w:iCs w:val="0"/>
          <w:noProof/>
          <w:lang w:eastAsia="fr-FR"/>
        </w:rPr>
        <w:drawing>
          <wp:anchor distT="0" distB="0" distL="114300" distR="114300" simplePos="0" relativeHeight="251714560" behindDoc="0" locked="0" layoutInCell="1" allowOverlap="1">
            <wp:simplePos x="0" y="0"/>
            <wp:positionH relativeFrom="column">
              <wp:posOffset>447276</wp:posOffset>
            </wp:positionH>
            <wp:positionV relativeFrom="paragraph">
              <wp:posOffset>103624</wp:posOffset>
            </wp:positionV>
            <wp:extent cx="3592210" cy="3062176"/>
            <wp:effectExtent l="19050" t="0" r="824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3592210" cy="3062176"/>
                    </a:xfrm>
                    <a:prstGeom prst="rect">
                      <a:avLst/>
                    </a:prstGeom>
                    <a:noFill/>
                    <a:ln w="9525">
                      <a:noFill/>
                      <a:miter lim="800000"/>
                      <a:headEnd/>
                      <a:tailEnd/>
                    </a:ln>
                  </pic:spPr>
                </pic:pic>
              </a:graphicData>
            </a:graphic>
          </wp:anchor>
        </w:drawing>
      </w:r>
    </w:p>
    <w:p w:rsidR="00DA62C6" w:rsidRDefault="00257D3D" w:rsidP="00914A54">
      <w:pPr>
        <w:pStyle w:val="exos"/>
      </w:pPr>
      <w:r>
        <w:rPr>
          <w:noProof/>
          <w:lang w:eastAsia="fr-FR"/>
        </w:rPr>
        <w:drawing>
          <wp:anchor distT="0" distB="0" distL="114300" distR="114300" simplePos="0" relativeHeight="251715584" behindDoc="0" locked="0" layoutInCell="1" allowOverlap="1">
            <wp:simplePos x="0" y="0"/>
            <wp:positionH relativeFrom="column">
              <wp:posOffset>3817620</wp:posOffset>
            </wp:positionH>
            <wp:positionV relativeFrom="paragraph">
              <wp:posOffset>198120</wp:posOffset>
            </wp:positionV>
            <wp:extent cx="2043430" cy="1903095"/>
            <wp:effectExtent l="1905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2043430" cy="1903095"/>
                    </a:xfrm>
                    <a:prstGeom prst="rect">
                      <a:avLst/>
                    </a:prstGeom>
                    <a:noFill/>
                    <a:ln w="9525">
                      <a:noFill/>
                      <a:miter lim="800000"/>
                      <a:headEnd/>
                      <a:tailEnd/>
                    </a:ln>
                  </pic:spPr>
                </pic:pic>
              </a:graphicData>
            </a:graphic>
          </wp:anchor>
        </w:drawing>
      </w: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Default="00DA62C6" w:rsidP="00914A54">
      <w:pPr>
        <w:pStyle w:val="exos"/>
      </w:pPr>
    </w:p>
    <w:p w:rsidR="00DA62C6" w:rsidRPr="00257D3D" w:rsidRDefault="00DA62C6" w:rsidP="00257D3D">
      <w:pPr>
        <w:pStyle w:val="exos"/>
        <w:shd w:val="clear" w:color="auto" w:fill="EEECE1" w:themeFill="background2"/>
      </w:pPr>
    </w:p>
    <w:p w:rsidR="00DA62C6" w:rsidRPr="00257D3D" w:rsidRDefault="00257D3D" w:rsidP="00257D3D">
      <w:pPr>
        <w:pStyle w:val="exos"/>
        <w:numPr>
          <w:ilvl w:val="0"/>
          <w:numId w:val="5"/>
        </w:numPr>
        <w:shd w:val="clear" w:color="auto" w:fill="EEECE1" w:themeFill="background2"/>
      </w:pPr>
      <w:r w:rsidRPr="00257D3D">
        <w:t xml:space="preserve">Un lien vers une page suivante qui affichera la page </w:t>
      </w:r>
      <w:r>
        <w:t>suivante, d</w:t>
      </w:r>
      <w:r w:rsidRPr="00257D3D">
        <w:t xml:space="preserve">epuis </w:t>
      </w:r>
      <w:r>
        <w:t>laquelle</w:t>
      </w:r>
      <w:r w:rsidRPr="00257D3D">
        <w:t xml:space="preserve"> on pourra revenir vers la page </w:t>
      </w:r>
      <w:r>
        <w:t>i</w:t>
      </w:r>
      <w:r w:rsidRPr="00257D3D">
        <w:t>nitiale</w:t>
      </w:r>
    </w:p>
    <w:p w:rsidR="00DA62C6" w:rsidRPr="00257D3D" w:rsidRDefault="00257D3D" w:rsidP="00257D3D">
      <w:pPr>
        <w:pStyle w:val="exos"/>
        <w:numPr>
          <w:ilvl w:val="0"/>
          <w:numId w:val="5"/>
        </w:numPr>
        <w:shd w:val="clear" w:color="auto" w:fill="EEECE1" w:themeFill="background2"/>
      </w:pPr>
      <w:r w:rsidRPr="00257D3D">
        <w:t>Un lien externe vers le site de l’afpa.</w:t>
      </w:r>
    </w:p>
    <w:p w:rsidR="00257D3D" w:rsidRPr="00257D3D" w:rsidRDefault="00257D3D" w:rsidP="00257D3D">
      <w:pPr>
        <w:pStyle w:val="exos"/>
        <w:numPr>
          <w:ilvl w:val="0"/>
          <w:numId w:val="5"/>
        </w:numPr>
        <w:shd w:val="clear" w:color="auto" w:fill="EEECE1" w:themeFill="background2"/>
      </w:pPr>
      <w:r w:rsidRPr="00257D3D">
        <w:t>Un lien vers la page suivante qui se produira</w:t>
      </w:r>
      <w:r>
        <w:t xml:space="preserve"> </w:t>
      </w:r>
      <w:r w:rsidRPr="00257D3D">
        <w:t>sur le click d’une image (flèche)</w:t>
      </w:r>
    </w:p>
    <w:p w:rsidR="00257D3D" w:rsidRDefault="00257D3D" w:rsidP="00257D3D">
      <w:pPr>
        <w:pStyle w:val="exos"/>
        <w:numPr>
          <w:ilvl w:val="0"/>
          <w:numId w:val="5"/>
        </w:numPr>
        <w:shd w:val="clear" w:color="auto" w:fill="EEECE1" w:themeFill="background2"/>
      </w:pPr>
      <w:r w:rsidRPr="00257D3D">
        <w:t>L’</w:t>
      </w:r>
      <w:r>
        <w:t>en voi d’un mail</w:t>
      </w:r>
    </w:p>
    <w:p w:rsidR="00257D3D" w:rsidRPr="00257D3D" w:rsidRDefault="00257D3D" w:rsidP="00257D3D">
      <w:pPr>
        <w:pStyle w:val="exos"/>
        <w:numPr>
          <w:ilvl w:val="0"/>
          <w:numId w:val="5"/>
        </w:numPr>
        <w:shd w:val="clear" w:color="auto" w:fill="EEECE1" w:themeFill="background2"/>
      </w:pPr>
      <w:r>
        <w:t>Un lien vers le même document qui renvoie au début du document (début repéré par un libellé « début de la page »)</w:t>
      </w:r>
    </w:p>
    <w:p w:rsidR="00DA62C6" w:rsidRDefault="00DA62C6" w:rsidP="00257D3D">
      <w:pPr>
        <w:pStyle w:val="exos"/>
        <w:shd w:val="clear" w:color="auto" w:fill="EEECE1" w:themeFill="background2"/>
      </w:pPr>
    </w:p>
    <w:p w:rsidR="00DA62C6" w:rsidRDefault="00DA62C6" w:rsidP="00914A54">
      <w:pPr>
        <w:pStyle w:val="exos"/>
      </w:pPr>
    </w:p>
    <w:p w:rsidR="00C168F8" w:rsidRDefault="00C168F8">
      <w:pPr>
        <w:suppressAutoHyphens w:val="0"/>
        <w:spacing w:after="0" w:line="240" w:lineRule="auto"/>
        <w:ind w:right="0"/>
        <w:jc w:val="left"/>
      </w:pPr>
    </w:p>
    <w:p w:rsidR="003B0E2D" w:rsidRDefault="003B0E2D">
      <w:pPr>
        <w:suppressAutoHyphens w:val="0"/>
        <w:spacing w:after="0" w:line="240" w:lineRule="auto"/>
        <w:ind w:right="0"/>
        <w:jc w:val="left"/>
      </w:pPr>
      <w:r>
        <w:br w:type="page"/>
      </w:r>
    </w:p>
    <w:p w:rsidR="00C168F8" w:rsidRDefault="00C168F8">
      <w:pPr>
        <w:suppressAutoHyphens w:val="0"/>
        <w:spacing w:after="0" w:line="240" w:lineRule="auto"/>
        <w:ind w:right="0"/>
        <w:jc w:val="left"/>
      </w:pPr>
    </w:p>
    <w:p w:rsidR="00C168F8" w:rsidRDefault="00C168F8" w:rsidP="00C168F8">
      <w:pPr>
        <w:pStyle w:val="Titre1"/>
      </w:pPr>
      <w:bookmarkStart w:id="14" w:name="_Toc440295305"/>
      <w:r>
        <w:t>Exercice Lecture d’une video</w:t>
      </w:r>
      <w:bookmarkEnd w:id="14"/>
    </w:p>
    <w:p w:rsidR="00C168F8" w:rsidRPr="005644B8" w:rsidRDefault="00C168F8" w:rsidP="00C168F8">
      <w:pPr>
        <w:spacing w:after="240"/>
        <w:ind w:left="864"/>
        <w:rPr>
          <w:rFonts w:cs="Arial"/>
          <w:i/>
          <w:iCs/>
          <w:sz w:val="20"/>
          <w:szCs w:val="20"/>
        </w:rPr>
      </w:pPr>
    </w:p>
    <w:p w:rsidR="00C168F8" w:rsidRDefault="00C168F8" w:rsidP="00C168F8">
      <w:pPr>
        <w:pStyle w:val="exos"/>
        <w:pBdr>
          <w:bottom w:val="single" w:sz="12" w:space="1" w:color="auto"/>
        </w:pBdr>
      </w:pPr>
      <w:r>
        <w:rPr>
          <w:rFonts w:ascii="Wingdings" w:hAnsi="Wingdings"/>
          <w:sz w:val="36"/>
        </w:rPr>
        <w:t></w:t>
      </w:r>
      <w:r>
        <w:rPr>
          <w:rFonts w:ascii="Wingdings" w:hAnsi="Wingdings"/>
          <w:sz w:val="36"/>
        </w:rPr>
        <w:t></w:t>
      </w:r>
      <w:r>
        <w:t>Exercice  html05 : lecture d ‘une vidéo</w:t>
      </w:r>
    </w:p>
    <w:p w:rsidR="00C168F8" w:rsidRDefault="00C168F8" w:rsidP="00C168F8">
      <w:pPr>
        <w:pStyle w:val="exos"/>
      </w:pPr>
    </w:p>
    <w:p w:rsidR="00C168F8" w:rsidRDefault="00C168F8" w:rsidP="00C168F8">
      <w:pPr>
        <w:pStyle w:val="exos"/>
      </w:pPr>
      <w:r>
        <w:t xml:space="preserve">Créez la page web suivante, qui permet la lecture d’une video ‘locale’ (fournie : obelix.gif) et d’une vidéo  distante </w:t>
      </w:r>
    </w:p>
    <w:p w:rsidR="00C168F8" w:rsidRDefault="00C703C5" w:rsidP="00C168F8">
      <w:pPr>
        <w:pStyle w:val="exos"/>
      </w:pPr>
      <w:r>
        <w:rPr>
          <w:noProof/>
          <w:lang w:eastAsia="fr-FR"/>
        </w:rPr>
        <w:drawing>
          <wp:anchor distT="0" distB="0" distL="114300" distR="114300" simplePos="0" relativeHeight="251713536" behindDoc="0" locked="0" layoutInCell="1" allowOverlap="1">
            <wp:simplePos x="0" y="0"/>
            <wp:positionH relativeFrom="column">
              <wp:posOffset>787400</wp:posOffset>
            </wp:positionH>
            <wp:positionV relativeFrom="paragraph">
              <wp:posOffset>143510</wp:posOffset>
            </wp:positionV>
            <wp:extent cx="4283710" cy="4582160"/>
            <wp:effectExtent l="19050" t="0" r="254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4283710" cy="4582160"/>
                    </a:xfrm>
                    <a:prstGeom prst="rect">
                      <a:avLst/>
                    </a:prstGeom>
                    <a:noFill/>
                    <a:ln w="9525">
                      <a:noFill/>
                      <a:miter lim="800000"/>
                      <a:headEnd/>
                      <a:tailEnd/>
                    </a:ln>
                  </pic:spPr>
                </pic:pic>
              </a:graphicData>
            </a:graphic>
          </wp:anchor>
        </w:drawing>
      </w: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C168F8" w:rsidRDefault="00C168F8" w:rsidP="00C168F8">
      <w:pPr>
        <w:pStyle w:val="exos"/>
      </w:pPr>
    </w:p>
    <w:p w:rsidR="00914A54" w:rsidRDefault="00914A54">
      <w:pPr>
        <w:suppressAutoHyphens w:val="0"/>
        <w:spacing w:after="0" w:line="240" w:lineRule="auto"/>
        <w:ind w:right="0"/>
        <w:jc w:val="left"/>
      </w:pPr>
    </w:p>
    <w:p w:rsidR="003B0E2D" w:rsidRDefault="003B0E2D">
      <w:pPr>
        <w:suppressAutoHyphens w:val="0"/>
        <w:spacing w:after="0" w:line="240" w:lineRule="auto"/>
        <w:ind w:right="0"/>
        <w:jc w:val="left"/>
      </w:pPr>
    </w:p>
    <w:p w:rsidR="003B0E2D" w:rsidRDefault="003B0E2D">
      <w:pPr>
        <w:suppressAutoHyphens w:val="0"/>
        <w:spacing w:after="0" w:line="240" w:lineRule="auto"/>
        <w:ind w:right="0"/>
        <w:jc w:val="left"/>
      </w:pPr>
      <w:r>
        <w:br w:type="page"/>
      </w:r>
    </w:p>
    <w:p w:rsidR="003B0E2D" w:rsidRDefault="003B0E2D">
      <w:pPr>
        <w:suppressAutoHyphens w:val="0"/>
        <w:spacing w:after="0" w:line="240" w:lineRule="auto"/>
        <w:ind w:right="0"/>
        <w:jc w:val="left"/>
      </w:pPr>
    </w:p>
    <w:p w:rsidR="009A709F" w:rsidRDefault="009A709F" w:rsidP="009A709F">
      <w:pPr>
        <w:pStyle w:val="Titre1"/>
      </w:pPr>
      <w:bookmarkStart w:id="15" w:name="_Toc440295306"/>
      <w:r>
        <w:t>Exercice images réactives</w:t>
      </w:r>
      <w:bookmarkEnd w:id="15"/>
    </w:p>
    <w:p w:rsidR="009A709F" w:rsidRPr="005644B8" w:rsidRDefault="009A709F" w:rsidP="009A709F">
      <w:pPr>
        <w:spacing w:after="240"/>
        <w:ind w:left="864"/>
        <w:rPr>
          <w:rFonts w:cs="Arial"/>
          <w:i/>
          <w:iCs/>
          <w:sz w:val="20"/>
          <w:szCs w:val="20"/>
        </w:rPr>
      </w:pPr>
    </w:p>
    <w:p w:rsidR="009A709F" w:rsidRPr="009A709F" w:rsidRDefault="009A709F" w:rsidP="009A709F">
      <w:pPr>
        <w:pStyle w:val="exos"/>
        <w:pBdr>
          <w:top w:val="single" w:sz="4" w:space="1" w:color="auto"/>
          <w:left w:val="single" w:sz="4" w:space="4" w:color="auto"/>
          <w:bottom w:val="single" w:sz="4" w:space="1" w:color="auto"/>
          <w:right w:val="single" w:sz="4" w:space="4" w:color="auto"/>
        </w:pBdr>
      </w:pPr>
      <w:r>
        <w:rPr>
          <w:rFonts w:ascii="Wingdings" w:hAnsi="Wingdings"/>
          <w:sz w:val="36"/>
        </w:rPr>
        <w:t></w:t>
      </w:r>
      <w:r>
        <w:rPr>
          <w:rFonts w:ascii="Wingdings" w:hAnsi="Wingdings"/>
          <w:sz w:val="36"/>
        </w:rPr>
        <w:t></w:t>
      </w:r>
      <w:r>
        <w:t>Exercice  html06 : images réactives</w:t>
      </w:r>
    </w:p>
    <w:p w:rsidR="009A709F" w:rsidRPr="009A709F" w:rsidRDefault="009A709F" w:rsidP="009A709F">
      <w:pPr>
        <w:pStyle w:val="exos"/>
        <w:pBdr>
          <w:top w:val="single" w:sz="4" w:space="1" w:color="auto"/>
          <w:left w:val="single" w:sz="4" w:space="4" w:color="auto"/>
          <w:bottom w:val="single" w:sz="4" w:space="1" w:color="auto"/>
          <w:right w:val="single" w:sz="4" w:space="4" w:color="auto"/>
        </w:pBdr>
        <w:ind w:firstLine="708"/>
        <w:rPr>
          <w:bCs w:val="0"/>
          <w:iCs w:val="0"/>
        </w:rPr>
      </w:pPr>
      <w:r w:rsidRPr="009A709F">
        <w:rPr>
          <w:bCs w:val="0"/>
          <w:iCs w:val="0"/>
        </w:rPr>
        <w:t xml:space="preserve">Reproduire les programmes suivants. </w:t>
      </w:r>
    </w:p>
    <w:p w:rsidR="009A709F" w:rsidRPr="009A709F" w:rsidRDefault="009A709F" w:rsidP="009A709F">
      <w:pPr>
        <w:pStyle w:val="exos"/>
        <w:pBdr>
          <w:top w:val="single" w:sz="4" w:space="1" w:color="auto"/>
          <w:left w:val="single" w:sz="4" w:space="4" w:color="auto"/>
          <w:bottom w:val="single" w:sz="4" w:space="1" w:color="auto"/>
          <w:right w:val="single" w:sz="4" w:space="4" w:color="auto"/>
        </w:pBdr>
        <w:ind w:firstLine="708"/>
        <w:rPr>
          <w:bCs w:val="0"/>
          <w:iCs w:val="0"/>
        </w:rPr>
      </w:pPr>
      <w:r w:rsidRPr="009A709F">
        <w:rPr>
          <w:bCs w:val="0"/>
          <w:iCs w:val="0"/>
        </w:rPr>
        <w:t>Rechercher la signification de chaque balise et attribut inconnu.</w:t>
      </w:r>
    </w:p>
    <w:p w:rsidR="009A709F" w:rsidRPr="009A709F" w:rsidRDefault="009A709F" w:rsidP="009A709F">
      <w:pPr>
        <w:pStyle w:val="exos"/>
        <w:pBdr>
          <w:top w:val="single" w:sz="4" w:space="1" w:color="auto"/>
          <w:left w:val="single" w:sz="4" w:space="4" w:color="auto"/>
          <w:bottom w:val="single" w:sz="4" w:space="1" w:color="auto"/>
          <w:right w:val="single" w:sz="4" w:space="4" w:color="auto"/>
        </w:pBdr>
        <w:ind w:firstLine="708"/>
        <w:rPr>
          <w:bCs w:val="0"/>
          <w:iCs w:val="0"/>
        </w:rPr>
      </w:pPr>
      <w:r w:rsidRPr="009A709F">
        <w:rPr>
          <w:bCs w:val="0"/>
          <w:iCs w:val="0"/>
        </w:rPr>
        <w:t>Exécuter le programme avec le navigateur.</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rPr>
      </w:pP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i w:val="0"/>
          <w:iCs w:val="0"/>
          <w:sz w:val="20"/>
          <w:szCs w:val="20"/>
          <w:lang w:val="en-US"/>
        </w:rPr>
      </w:pPr>
      <w:r>
        <w:rPr>
          <w:rFonts w:ascii="Arial" w:hAnsi="Arial" w:cs="Arial"/>
          <w:i w:val="0"/>
          <w:iCs w:val="0"/>
          <w:sz w:val="20"/>
          <w:szCs w:val="20"/>
          <w:lang w:val="en-US"/>
        </w:rPr>
        <w:t>imageReactive</w:t>
      </w:r>
      <w:r w:rsidRPr="00D333F5">
        <w:rPr>
          <w:rFonts w:ascii="Arial" w:hAnsi="Arial" w:cs="Arial"/>
          <w:i w:val="0"/>
          <w:iCs w:val="0"/>
          <w:sz w:val="20"/>
          <w:szCs w:val="20"/>
          <w:lang w:val="en-US"/>
        </w:rPr>
        <w:t>.htm</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&lt;html&gt;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&lt;head&gt;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 xml:space="preserve">  &lt;title&gt;image réactive&lt;/title&gt;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rPr>
      </w:pPr>
      <w:r w:rsidRPr="00D333F5">
        <w:rPr>
          <w:rFonts w:ascii="Arial" w:hAnsi="Arial" w:cs="Arial"/>
          <w:b w:val="0"/>
          <w:bCs w:val="0"/>
          <w:i w:val="0"/>
          <w:iCs w:val="0"/>
          <w:sz w:val="20"/>
          <w:szCs w:val="20"/>
        </w:rPr>
        <w:t>&lt;/head&gt;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rPr>
      </w:pPr>
      <w:r w:rsidRPr="00D333F5">
        <w:rPr>
          <w:rFonts w:ascii="Arial" w:hAnsi="Arial" w:cs="Arial"/>
          <w:b w:val="0"/>
          <w:bCs w:val="0"/>
          <w:i w:val="0"/>
          <w:iCs w:val="0"/>
          <w:sz w:val="20"/>
          <w:szCs w:val="20"/>
        </w:rPr>
        <w:t>&lt;body&gt;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rPr>
      </w:pPr>
      <w:r w:rsidRPr="00D333F5">
        <w:rPr>
          <w:rFonts w:ascii="Arial" w:hAnsi="Arial" w:cs="Arial"/>
          <w:b w:val="0"/>
          <w:bCs w:val="0"/>
          <w:i w:val="0"/>
          <w:iCs w:val="0"/>
          <w:sz w:val="20"/>
          <w:szCs w:val="20"/>
        </w:rPr>
        <w:t>&lt;h1&gt; Cliquer sur la ville de votre choix&lt;/h1&gt;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&lt;p&gt;&lt;img src="cartefrjam.gif" usemap="#carte" border="no" alt="France" /&gt;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&lt;map id="carte"&gt;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 xml:space="preserve">      &lt;area alt="Lille" shape="rect" href="page09-3.htm" coords = "208,12,258,33" /&gt;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lastRenderedPageBreak/>
        <w:t xml:space="preserve">      &lt;area alt="Paris" shape="rect" href="page09-2.htm" coords = "198,86,253,96" /&gt;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&lt;/map&gt;&lt;/p&gt;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&lt;/body&gt;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&lt;/html&gt;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i w:val="0"/>
          <w:iCs w:val="0"/>
          <w:sz w:val="20"/>
          <w:szCs w:val="20"/>
          <w:lang w:val="en-GB"/>
        </w:rPr>
      </w:pP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i w:val="0"/>
          <w:iCs w:val="0"/>
          <w:sz w:val="20"/>
          <w:szCs w:val="20"/>
          <w:lang w:val="en-GB"/>
        </w:rPr>
      </w:pPr>
      <w:r>
        <w:rPr>
          <w:rFonts w:ascii="Arial" w:hAnsi="Arial" w:cs="Arial"/>
          <w:i w:val="0"/>
          <w:iCs w:val="0"/>
          <w:sz w:val="20"/>
          <w:szCs w:val="20"/>
          <w:lang w:val="en-GB"/>
        </w:rPr>
        <w:t>paris</w:t>
      </w:r>
      <w:r w:rsidRPr="00D333F5">
        <w:rPr>
          <w:rFonts w:ascii="Arial" w:hAnsi="Arial" w:cs="Arial"/>
          <w:i w:val="0"/>
          <w:iCs w:val="0"/>
          <w:sz w:val="20"/>
          <w:szCs w:val="20"/>
          <w:lang w:val="en-GB"/>
        </w:rPr>
        <w:t>.htm</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&lt;html&gt;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&lt;head&gt;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 xml:space="preserve">  &lt;title&gt;image reactive Paris&lt;/title&gt;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&lt;/head&gt;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&lt;body&gt;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&lt;h1&gt;PARIS&lt;/h1&gt;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&lt;/body&gt;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&lt;/html&gt;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16"/>
          <w:szCs w:val="16"/>
          <w:lang w:val="en-US"/>
        </w:rPr>
      </w:pP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i w:val="0"/>
          <w:iCs w:val="0"/>
          <w:sz w:val="20"/>
          <w:szCs w:val="20"/>
          <w:lang w:val="en-GB"/>
        </w:rPr>
      </w:pPr>
      <w:r>
        <w:rPr>
          <w:rFonts w:ascii="Arial" w:hAnsi="Arial" w:cs="Arial"/>
          <w:i w:val="0"/>
          <w:iCs w:val="0"/>
          <w:sz w:val="20"/>
          <w:szCs w:val="20"/>
          <w:lang w:val="en-GB"/>
        </w:rPr>
        <w:t>lille</w:t>
      </w:r>
      <w:r w:rsidRPr="00D333F5">
        <w:rPr>
          <w:rFonts w:ascii="Arial" w:hAnsi="Arial" w:cs="Arial"/>
          <w:i w:val="0"/>
          <w:iCs w:val="0"/>
          <w:sz w:val="20"/>
          <w:szCs w:val="20"/>
          <w:lang w:val="en-GB"/>
        </w:rPr>
        <w:t>.htm</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&lt;html&gt;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&lt;head&gt;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GB"/>
        </w:rPr>
      </w:pPr>
      <w:r w:rsidRPr="00D333F5">
        <w:rPr>
          <w:rFonts w:ascii="Arial" w:hAnsi="Arial" w:cs="Arial"/>
          <w:b w:val="0"/>
          <w:bCs w:val="0"/>
          <w:i w:val="0"/>
          <w:iCs w:val="0"/>
          <w:sz w:val="20"/>
          <w:szCs w:val="20"/>
          <w:lang w:val="en-GB"/>
        </w:rPr>
        <w:t xml:space="preserve">  &lt;title&gt;image reactive Lille&lt;/title&gt;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&lt;/head&gt;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r w:rsidRPr="00D333F5">
        <w:rPr>
          <w:rFonts w:ascii="Arial" w:hAnsi="Arial" w:cs="Arial"/>
          <w:b w:val="0"/>
          <w:bCs w:val="0"/>
          <w:i w:val="0"/>
          <w:iCs w:val="0"/>
          <w:sz w:val="20"/>
          <w:szCs w:val="20"/>
          <w:lang w:val="en-US"/>
        </w:rPr>
        <w:t>&lt;body&gt;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lang w:val="en-US"/>
        </w:rPr>
      </w:pPr>
      <w:bookmarkStart w:id="16" w:name="_GoBack"/>
      <w:r w:rsidRPr="00D333F5">
        <w:rPr>
          <w:rFonts w:ascii="Arial" w:hAnsi="Arial" w:cs="Arial"/>
          <w:b w:val="0"/>
          <w:bCs w:val="0"/>
          <w:i w:val="0"/>
          <w:iCs w:val="0"/>
          <w:sz w:val="20"/>
          <w:szCs w:val="20"/>
          <w:lang w:val="en-US"/>
        </w:rPr>
        <w:t>&lt;h1&gt;LILLE&lt;/h1&gt;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b w:val="0"/>
          <w:bCs w:val="0"/>
          <w:i w:val="0"/>
          <w:iCs w:val="0"/>
          <w:sz w:val="20"/>
          <w:szCs w:val="20"/>
        </w:rPr>
      </w:pPr>
      <w:r w:rsidRPr="00D333F5">
        <w:rPr>
          <w:rFonts w:ascii="Arial" w:hAnsi="Arial" w:cs="Arial"/>
          <w:b w:val="0"/>
          <w:bCs w:val="0"/>
          <w:i w:val="0"/>
          <w:iCs w:val="0"/>
          <w:sz w:val="20"/>
          <w:szCs w:val="20"/>
        </w:rPr>
        <w:t>&lt;/body&gt;</w:t>
      </w:r>
    </w:p>
    <w:p w:rsidR="009A709F" w:rsidRPr="00D333F5" w:rsidRDefault="009A709F" w:rsidP="009A709F">
      <w:pPr>
        <w:pStyle w:val="exos"/>
        <w:pBdr>
          <w:top w:val="single" w:sz="4" w:space="1" w:color="auto"/>
          <w:left w:val="single" w:sz="4" w:space="4" w:color="auto"/>
          <w:bottom w:val="single" w:sz="4" w:space="1" w:color="auto"/>
          <w:right w:val="single" w:sz="4" w:space="4" w:color="auto"/>
        </w:pBdr>
        <w:ind w:firstLine="708"/>
        <w:rPr>
          <w:rFonts w:ascii="Arial" w:hAnsi="Arial" w:cs="Arial"/>
          <w:sz w:val="20"/>
          <w:szCs w:val="20"/>
        </w:rPr>
      </w:pPr>
      <w:r w:rsidRPr="00D333F5">
        <w:rPr>
          <w:rFonts w:ascii="Arial" w:hAnsi="Arial" w:cs="Arial"/>
          <w:b w:val="0"/>
          <w:bCs w:val="0"/>
          <w:i w:val="0"/>
          <w:iCs w:val="0"/>
          <w:sz w:val="20"/>
          <w:szCs w:val="20"/>
        </w:rPr>
        <w:t>&lt;/html&gt;</w:t>
      </w:r>
    </w:p>
    <w:bookmarkEnd w:id="16"/>
    <w:p w:rsidR="009A709F" w:rsidRPr="00D333F5" w:rsidRDefault="009A709F" w:rsidP="009A709F">
      <w:pPr>
        <w:ind w:right="-2"/>
        <w:rPr>
          <w:rFonts w:cs="Arial"/>
          <w:szCs w:val="24"/>
        </w:rPr>
      </w:pPr>
    </w:p>
    <w:p w:rsidR="009A709F" w:rsidRDefault="009A709F">
      <w:pPr>
        <w:suppressAutoHyphens w:val="0"/>
        <w:spacing w:after="0" w:line="240" w:lineRule="auto"/>
        <w:ind w:right="0"/>
        <w:jc w:val="left"/>
      </w:pPr>
    </w:p>
    <w:p w:rsidR="009E2E00" w:rsidRDefault="009E2E00" w:rsidP="00476499"/>
    <w:p w:rsidR="00F31BE9" w:rsidRDefault="00F31BE9" w:rsidP="00F31BE9">
      <w:pPr>
        <w:pStyle w:val="Titre1"/>
      </w:pPr>
      <w:bookmarkStart w:id="17" w:name="_Toc440295307"/>
      <w:r>
        <w:t>Exercice</w:t>
      </w:r>
      <w:r w:rsidR="005903F0">
        <w:t>s</w:t>
      </w:r>
      <w:r>
        <w:t xml:space="preserve"> </w:t>
      </w:r>
      <w:r w:rsidR="003B0E2D">
        <w:t>tableaux</w:t>
      </w:r>
      <w:bookmarkEnd w:id="17"/>
    </w:p>
    <w:p w:rsidR="00F31BE9" w:rsidRPr="005644B8" w:rsidRDefault="00F31BE9" w:rsidP="00F31BE9">
      <w:pPr>
        <w:spacing w:after="240"/>
        <w:ind w:left="864"/>
        <w:rPr>
          <w:rFonts w:cs="Arial"/>
          <w:i/>
          <w:iCs/>
          <w:sz w:val="20"/>
          <w:szCs w:val="20"/>
        </w:rPr>
      </w:pPr>
    </w:p>
    <w:p w:rsidR="00F31BE9" w:rsidRPr="00040FCC" w:rsidRDefault="00F31BE9" w:rsidP="00942F2F">
      <w:pPr>
        <w:pStyle w:val="exos"/>
        <w:pBdr>
          <w:top w:val="single" w:sz="4" w:space="1" w:color="auto"/>
          <w:left w:val="single" w:sz="4" w:space="4" w:color="auto"/>
          <w:right w:val="single" w:sz="4" w:space="4" w:color="auto"/>
        </w:pBdr>
      </w:pPr>
      <w:r>
        <w:rPr>
          <w:rFonts w:ascii="Wingdings" w:hAnsi="Wingdings"/>
          <w:sz w:val="36"/>
        </w:rPr>
        <w:t></w:t>
      </w:r>
      <w:r>
        <w:rPr>
          <w:rFonts w:ascii="Wingdings" w:hAnsi="Wingdings"/>
          <w:sz w:val="36"/>
        </w:rPr>
        <w:t></w:t>
      </w:r>
      <w:r w:rsidRPr="00040FCC">
        <w:t>Exercice  html0</w:t>
      </w:r>
      <w:r w:rsidR="003B0E2D" w:rsidRPr="00040FCC">
        <w:t>7</w:t>
      </w:r>
      <w:r w:rsidRPr="00040FCC">
        <w:t xml:space="preserve"> : </w:t>
      </w:r>
      <w:r w:rsidR="003B0E2D" w:rsidRPr="00040FCC">
        <w:t>utilisation des tableaux</w:t>
      </w:r>
    </w:p>
    <w:p w:rsidR="00A33F5E" w:rsidRPr="00040FCC" w:rsidRDefault="00A33F5E" w:rsidP="00F31BE9">
      <w:pPr>
        <w:pStyle w:val="exos"/>
        <w:pBdr>
          <w:top w:val="single" w:sz="4" w:space="1" w:color="auto"/>
          <w:left w:val="single" w:sz="4" w:space="4" w:color="auto"/>
          <w:bottom w:val="single" w:sz="4" w:space="1" w:color="auto"/>
          <w:right w:val="single" w:sz="4" w:space="4" w:color="auto"/>
        </w:pBdr>
      </w:pPr>
      <w:r w:rsidRPr="00040FCC">
        <w:t>Créez une page HTML avec un tableau permettant une présentation ‘style journal’ comme suit :</w:t>
      </w:r>
    </w:p>
    <w:p w:rsidR="00A33F5E" w:rsidRDefault="00A33F5E" w:rsidP="00F31BE9">
      <w:pPr>
        <w:pStyle w:val="exos"/>
        <w:pBdr>
          <w:top w:val="single" w:sz="4" w:space="1" w:color="auto"/>
          <w:left w:val="single" w:sz="4" w:space="4" w:color="auto"/>
          <w:bottom w:val="single" w:sz="4" w:space="1" w:color="auto"/>
          <w:right w:val="single" w:sz="4" w:space="4" w:color="auto"/>
        </w:pBdr>
      </w:pPr>
      <w:r>
        <w:rPr>
          <w:noProof/>
          <w:lang w:eastAsia="fr-FR"/>
        </w:rPr>
        <w:drawing>
          <wp:anchor distT="0" distB="0" distL="114300" distR="114300" simplePos="0" relativeHeight="251716608" behindDoc="0" locked="0" layoutInCell="1" allowOverlap="1">
            <wp:simplePos x="0" y="0"/>
            <wp:positionH relativeFrom="column">
              <wp:posOffset>1137920</wp:posOffset>
            </wp:positionH>
            <wp:positionV relativeFrom="paragraph">
              <wp:posOffset>191135</wp:posOffset>
            </wp:positionV>
            <wp:extent cx="3556635" cy="3487420"/>
            <wp:effectExtent l="19050" t="0" r="571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556635" cy="3487420"/>
                    </a:xfrm>
                    <a:prstGeom prst="rect">
                      <a:avLst/>
                    </a:prstGeom>
                    <a:noFill/>
                    <a:ln w="9525">
                      <a:noFill/>
                      <a:miter lim="800000"/>
                      <a:headEnd/>
                      <a:tailEnd/>
                    </a:ln>
                  </pic:spPr>
                </pic:pic>
              </a:graphicData>
            </a:graphic>
          </wp:anchor>
        </w:drawing>
      </w: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B71DE8" w:rsidRDefault="00B71DE8">
      <w:pPr>
        <w:suppressAutoHyphens w:val="0"/>
        <w:spacing w:after="0" w:line="240" w:lineRule="auto"/>
        <w:ind w:right="0"/>
        <w:jc w:val="left"/>
        <w:rPr>
          <w:rFonts w:ascii="Times New Roman" w:hAnsi="Times New Roman"/>
          <w:b/>
          <w:bCs/>
          <w:i/>
          <w:iCs/>
          <w:kern w:val="1"/>
        </w:rPr>
      </w:pPr>
      <w:r>
        <w:br w:type="page"/>
      </w:r>
    </w:p>
    <w:p w:rsidR="00A33F5E" w:rsidRDefault="00A33F5E"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5903F0" w:rsidRPr="00040FCC" w:rsidRDefault="005903F0" w:rsidP="005903F0">
      <w:pPr>
        <w:pStyle w:val="exos"/>
        <w:pBdr>
          <w:top w:val="single" w:sz="4" w:space="1" w:color="auto"/>
          <w:left w:val="single" w:sz="4" w:space="4" w:color="auto"/>
          <w:bottom w:val="single" w:sz="4" w:space="1" w:color="auto"/>
          <w:right w:val="single" w:sz="4" w:space="4" w:color="auto"/>
        </w:pBdr>
      </w:pPr>
      <w:r>
        <w:rPr>
          <w:rFonts w:ascii="Wingdings" w:hAnsi="Wingdings"/>
          <w:sz w:val="36"/>
        </w:rPr>
        <w:t></w:t>
      </w:r>
      <w:r>
        <w:rPr>
          <w:rFonts w:ascii="Wingdings" w:hAnsi="Wingdings"/>
          <w:sz w:val="36"/>
        </w:rPr>
        <w:t></w:t>
      </w:r>
      <w:r w:rsidRPr="00040FCC">
        <w:t>Exercice  html07bis : utilisation des tableaux</w:t>
      </w:r>
    </w:p>
    <w:p w:rsidR="005903F0" w:rsidRPr="00040FCC" w:rsidRDefault="005903F0" w:rsidP="005903F0">
      <w:pPr>
        <w:pStyle w:val="exos"/>
        <w:pBdr>
          <w:top w:val="single" w:sz="4" w:space="1" w:color="auto"/>
          <w:left w:val="single" w:sz="4" w:space="4" w:color="auto"/>
          <w:bottom w:val="single" w:sz="4" w:space="1" w:color="auto"/>
          <w:right w:val="single" w:sz="4" w:space="4" w:color="auto"/>
        </w:pBdr>
      </w:pPr>
      <w:r w:rsidRPr="00040FCC">
        <w:t xml:space="preserve">Créez une page HTML en utilisant un tableau de mise en page comme suit (les images sont fournies) : </w:t>
      </w:r>
    </w:p>
    <w:p w:rsidR="005903F0" w:rsidRDefault="00B71DE8" w:rsidP="00F31BE9">
      <w:pPr>
        <w:pStyle w:val="exos"/>
        <w:pBdr>
          <w:top w:val="single" w:sz="4" w:space="1" w:color="auto"/>
          <w:left w:val="single" w:sz="4" w:space="4" w:color="auto"/>
          <w:bottom w:val="single" w:sz="4" w:space="1" w:color="auto"/>
          <w:right w:val="single" w:sz="4" w:space="4" w:color="auto"/>
        </w:pBdr>
      </w:pPr>
      <w:r>
        <w:rPr>
          <w:noProof/>
          <w:lang w:eastAsia="fr-FR"/>
        </w:rPr>
        <w:drawing>
          <wp:anchor distT="0" distB="0" distL="114300" distR="114300" simplePos="0" relativeHeight="251717632" behindDoc="0" locked="0" layoutInCell="1" allowOverlap="1">
            <wp:simplePos x="0" y="0"/>
            <wp:positionH relativeFrom="column">
              <wp:posOffset>893445</wp:posOffset>
            </wp:positionH>
            <wp:positionV relativeFrom="paragraph">
              <wp:posOffset>118745</wp:posOffset>
            </wp:positionV>
            <wp:extent cx="3968115" cy="4603750"/>
            <wp:effectExtent l="1905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968115" cy="4603750"/>
                    </a:xfrm>
                    <a:prstGeom prst="rect">
                      <a:avLst/>
                    </a:prstGeom>
                    <a:noFill/>
                    <a:ln w="9525">
                      <a:noFill/>
                      <a:miter lim="800000"/>
                      <a:headEnd/>
                      <a:tailEnd/>
                    </a:ln>
                  </pic:spPr>
                </pic:pic>
              </a:graphicData>
            </a:graphic>
          </wp:anchor>
        </w:drawing>
      </w: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B71DE8" w:rsidRDefault="00B71DE8"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5903F0" w:rsidRDefault="005903F0" w:rsidP="00F31BE9">
      <w:pPr>
        <w:pStyle w:val="exos"/>
        <w:pBdr>
          <w:top w:val="single" w:sz="4" w:space="1" w:color="auto"/>
          <w:left w:val="single" w:sz="4" w:space="4" w:color="auto"/>
          <w:bottom w:val="single" w:sz="4" w:space="1" w:color="auto"/>
          <w:right w:val="single" w:sz="4" w:space="4" w:color="auto"/>
        </w:pBdr>
      </w:pPr>
    </w:p>
    <w:p w:rsidR="00A33F5E" w:rsidRDefault="00A33F5E" w:rsidP="00F31BE9">
      <w:pPr>
        <w:pStyle w:val="exos"/>
        <w:pBdr>
          <w:top w:val="single" w:sz="4" w:space="1" w:color="auto"/>
          <w:left w:val="single" w:sz="4" w:space="4" w:color="auto"/>
          <w:bottom w:val="single" w:sz="4" w:space="1" w:color="auto"/>
          <w:right w:val="single" w:sz="4" w:space="4" w:color="auto"/>
        </w:pBdr>
      </w:pPr>
    </w:p>
    <w:p w:rsidR="005903F0" w:rsidRDefault="005903F0">
      <w:pPr>
        <w:suppressAutoHyphens w:val="0"/>
        <w:spacing w:after="0" w:line="240" w:lineRule="auto"/>
        <w:ind w:right="0"/>
        <w:jc w:val="left"/>
        <w:rPr>
          <w:rFonts w:ascii="Times New Roman" w:hAnsi="Times New Roman"/>
          <w:b/>
          <w:bCs/>
          <w:i/>
          <w:iCs/>
          <w:kern w:val="1"/>
        </w:rPr>
      </w:pPr>
      <w:r>
        <w:rPr>
          <w:rFonts w:ascii="Times New Roman" w:hAnsi="Times New Roman"/>
          <w:b/>
          <w:bCs/>
          <w:i/>
          <w:iCs/>
          <w:kern w:val="1"/>
        </w:rPr>
        <w:br w:type="page"/>
      </w:r>
    </w:p>
    <w:p w:rsidR="000C7018" w:rsidRDefault="000C7018" w:rsidP="000C7018">
      <w:pPr>
        <w:pStyle w:val="Titre1"/>
      </w:pPr>
      <w:r>
        <w:lastRenderedPageBreak/>
        <w:t>Exercices balises META</w:t>
      </w:r>
    </w:p>
    <w:p w:rsidR="003B0E2D" w:rsidRDefault="003B0E2D">
      <w:pPr>
        <w:suppressAutoHyphens w:val="0"/>
        <w:spacing w:after="0" w:line="240" w:lineRule="auto"/>
        <w:ind w:right="0"/>
        <w:jc w:val="left"/>
      </w:pPr>
    </w:p>
    <w:p w:rsidR="000C7018" w:rsidRDefault="000C7018">
      <w:pPr>
        <w:suppressAutoHyphens w:val="0"/>
        <w:spacing w:after="0" w:line="240" w:lineRule="auto"/>
        <w:ind w:right="0"/>
        <w:jc w:val="left"/>
      </w:pPr>
    </w:p>
    <w:p w:rsidR="000C7018" w:rsidRDefault="000C7018">
      <w:pPr>
        <w:suppressAutoHyphens w:val="0"/>
        <w:spacing w:after="0" w:line="240" w:lineRule="auto"/>
        <w:ind w:right="0"/>
        <w:jc w:val="left"/>
      </w:pPr>
    </w:p>
    <w:p w:rsidR="00942F2F" w:rsidRDefault="00942F2F" w:rsidP="00942F2F">
      <w:pPr>
        <w:pStyle w:val="exos"/>
        <w:pBdr>
          <w:bottom w:val="single" w:sz="12" w:space="1" w:color="auto"/>
        </w:pBdr>
      </w:pPr>
      <w:r>
        <w:rPr>
          <w:rFonts w:ascii="Wingdings" w:hAnsi="Wingdings"/>
          <w:sz w:val="36"/>
        </w:rPr>
        <w:t></w:t>
      </w:r>
      <w:r>
        <w:rPr>
          <w:rFonts w:ascii="Wingdings" w:hAnsi="Wingdings"/>
          <w:sz w:val="36"/>
        </w:rPr>
        <w:t></w:t>
      </w:r>
      <w:r>
        <w:t>Exercice  html08 : balises META</w:t>
      </w:r>
    </w:p>
    <w:p w:rsidR="000C7018" w:rsidRDefault="000C7018" w:rsidP="000C7018">
      <w:pPr>
        <w:pStyle w:val="exos"/>
        <w:pBdr>
          <w:bottom w:val="single" w:sz="8" w:space="1" w:color="000000"/>
        </w:pBdr>
        <w:jc w:val="left"/>
        <w:rPr>
          <w:rFonts w:ascii="Arial" w:hAnsi="Arial" w:cs="Arial"/>
          <w:b w:val="0"/>
          <w:bCs w:val="0"/>
          <w:i w:val="0"/>
          <w:iCs w:val="0"/>
          <w:sz w:val="20"/>
          <w:szCs w:val="20"/>
        </w:rPr>
      </w:pPr>
    </w:p>
    <w:p w:rsidR="000C7018" w:rsidRPr="000C7018" w:rsidRDefault="000C7018" w:rsidP="000C7018">
      <w:pPr>
        <w:pStyle w:val="exos"/>
        <w:pBdr>
          <w:bottom w:val="single" w:sz="8" w:space="1" w:color="000000"/>
        </w:pBdr>
        <w:ind w:firstLine="708"/>
        <w:rPr>
          <w:bCs w:val="0"/>
          <w:iCs w:val="0"/>
        </w:rPr>
      </w:pPr>
      <w:r w:rsidRPr="000C7018">
        <w:rPr>
          <w:bCs w:val="0"/>
          <w:iCs w:val="0"/>
        </w:rPr>
        <w:t xml:space="preserve">Etudier les programmes suivants. </w:t>
      </w:r>
    </w:p>
    <w:p w:rsidR="000C7018" w:rsidRPr="000C7018" w:rsidRDefault="000C7018" w:rsidP="000C7018">
      <w:pPr>
        <w:pStyle w:val="exos"/>
        <w:pBdr>
          <w:bottom w:val="single" w:sz="8" w:space="1" w:color="000000"/>
        </w:pBdr>
        <w:ind w:firstLine="708"/>
        <w:rPr>
          <w:bCs w:val="0"/>
          <w:iCs w:val="0"/>
        </w:rPr>
      </w:pPr>
      <w:r w:rsidRPr="000C7018">
        <w:rPr>
          <w:bCs w:val="0"/>
          <w:iCs w:val="0"/>
        </w:rPr>
        <w:t>Rechercher la signification des balises et attributs inconnus.</w:t>
      </w:r>
    </w:p>
    <w:p w:rsidR="000C7018" w:rsidRPr="000C7018" w:rsidRDefault="000C7018" w:rsidP="000C7018">
      <w:pPr>
        <w:pStyle w:val="exos"/>
        <w:pBdr>
          <w:bottom w:val="single" w:sz="8" w:space="1" w:color="000000"/>
        </w:pBdr>
        <w:ind w:firstLine="708"/>
        <w:rPr>
          <w:bCs w:val="0"/>
          <w:iCs w:val="0"/>
        </w:rPr>
      </w:pPr>
      <w:r w:rsidRPr="000C7018">
        <w:rPr>
          <w:bCs w:val="0"/>
          <w:iCs w:val="0"/>
        </w:rPr>
        <w:t>Reproduire et exécuter les programmes avec le navigateur.</w:t>
      </w:r>
    </w:p>
    <w:p w:rsidR="000C7018" w:rsidRDefault="000C7018" w:rsidP="000C7018">
      <w:pPr>
        <w:pStyle w:val="exos"/>
        <w:pBdr>
          <w:bottom w:val="single" w:sz="8" w:space="1" w:color="000000"/>
        </w:pBdr>
        <w:ind w:firstLine="708"/>
        <w:rPr>
          <w:rFonts w:ascii="Arial" w:hAnsi="Arial" w:cs="Arial"/>
          <w:b w:val="0"/>
          <w:bCs w:val="0"/>
          <w:i w:val="0"/>
          <w:iCs w:val="0"/>
          <w:sz w:val="20"/>
          <w:szCs w:val="20"/>
        </w:rPr>
      </w:pPr>
    </w:p>
    <w:p w:rsidR="000C7018" w:rsidRDefault="000C7018" w:rsidP="000C7018">
      <w:pPr>
        <w:pStyle w:val="exos"/>
        <w:pBdr>
          <w:bottom w:val="single" w:sz="8" w:space="1" w:color="000000"/>
        </w:pBdr>
        <w:ind w:firstLine="708"/>
        <w:rPr>
          <w:rFonts w:ascii="Arial" w:hAnsi="Arial" w:cs="Arial"/>
          <w:b w:val="0"/>
          <w:bCs w:val="0"/>
          <w:i w:val="0"/>
          <w:iCs w:val="0"/>
          <w:sz w:val="20"/>
          <w:szCs w:val="20"/>
        </w:rPr>
      </w:pP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b/>
          <w:color w:val="0000FF"/>
          <w:sz w:val="19"/>
          <w:szCs w:val="19"/>
          <w:lang w:val="en-US" w:eastAsia="fr-FR"/>
        </w:rPr>
      </w:pPr>
      <w:r w:rsidRPr="003E523A">
        <w:rPr>
          <w:rFonts w:cs="Arial"/>
          <w:b/>
          <w:iCs/>
          <w:sz w:val="20"/>
          <w:szCs w:val="20"/>
          <w:lang w:val="en-US"/>
        </w:rPr>
        <w:t>debut</w:t>
      </w:r>
      <w:r w:rsidRPr="003E523A">
        <w:rPr>
          <w:rFonts w:cs="Arial"/>
          <w:b/>
          <w:sz w:val="20"/>
          <w:szCs w:val="20"/>
          <w:lang w:val="en-US"/>
        </w:rPr>
        <w:t>.htm</w:t>
      </w:r>
    </w:p>
    <w:p w:rsid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FF"/>
          <w:sz w:val="19"/>
          <w:szCs w:val="19"/>
          <w:lang w:val="en-US" w:eastAsia="fr-FR"/>
        </w:rPr>
      </w:pP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html</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head</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title</w:t>
      </w:r>
      <w:r w:rsidRPr="003E523A">
        <w:rPr>
          <w:rFonts w:ascii="Consolas" w:hAnsi="Consolas" w:cs="Consolas"/>
          <w:color w:val="0000FF"/>
          <w:sz w:val="19"/>
          <w:szCs w:val="19"/>
          <w:lang w:val="en-US" w:eastAsia="fr-FR"/>
        </w:rPr>
        <w:t>&gt;</w:t>
      </w:r>
      <w:r w:rsidRPr="003E523A">
        <w:rPr>
          <w:rFonts w:ascii="Consolas" w:hAnsi="Consolas" w:cs="Consolas"/>
          <w:color w:val="000000"/>
          <w:sz w:val="19"/>
          <w:szCs w:val="19"/>
          <w:lang w:val="en-US" w:eastAsia="fr-FR"/>
        </w:rPr>
        <w:t>Utilisation d'une balise META</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title</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meta</w:t>
      </w:r>
      <w:r w:rsidRPr="003E523A">
        <w:rPr>
          <w:rFonts w:ascii="Consolas" w:hAnsi="Consolas" w:cs="Consolas"/>
          <w:color w:val="000000"/>
          <w:sz w:val="19"/>
          <w:szCs w:val="19"/>
          <w:lang w:eastAsia="fr-FR"/>
        </w:rPr>
        <w:t xml:space="preserve"> </w:t>
      </w:r>
      <w:r w:rsidRPr="003E523A">
        <w:rPr>
          <w:rFonts w:ascii="Consolas" w:hAnsi="Consolas" w:cs="Consolas"/>
          <w:color w:val="FF0000"/>
          <w:sz w:val="19"/>
          <w:szCs w:val="19"/>
          <w:lang w:eastAsia="fr-FR"/>
        </w:rPr>
        <w:t>http-equiv</w:t>
      </w:r>
      <w:r w:rsidRPr="003E523A">
        <w:rPr>
          <w:rFonts w:ascii="Consolas" w:hAnsi="Consolas" w:cs="Consolas"/>
          <w:color w:val="0000FF"/>
          <w:sz w:val="19"/>
          <w:szCs w:val="19"/>
          <w:lang w:eastAsia="fr-FR"/>
        </w:rPr>
        <w:t>="refresh"</w:t>
      </w:r>
      <w:r w:rsidRPr="003E523A">
        <w:rPr>
          <w:rFonts w:ascii="Consolas" w:hAnsi="Consolas" w:cs="Consolas"/>
          <w:color w:val="000000"/>
          <w:sz w:val="19"/>
          <w:szCs w:val="19"/>
          <w:lang w:eastAsia="fr-FR"/>
        </w:rPr>
        <w:t xml:space="preserve"> </w:t>
      </w:r>
      <w:r w:rsidRPr="003E523A">
        <w:rPr>
          <w:rFonts w:ascii="Consolas" w:hAnsi="Consolas" w:cs="Consolas"/>
          <w:color w:val="FF0000"/>
          <w:sz w:val="19"/>
          <w:szCs w:val="19"/>
          <w:lang w:eastAsia="fr-FR"/>
        </w:rPr>
        <w:t>content</w:t>
      </w:r>
      <w:r w:rsidRPr="003E523A">
        <w:rPr>
          <w:rFonts w:ascii="Consolas" w:hAnsi="Consolas" w:cs="Consolas"/>
          <w:color w:val="0000FF"/>
          <w:sz w:val="19"/>
          <w:szCs w:val="19"/>
          <w:lang w:eastAsia="fr-FR"/>
        </w:rPr>
        <w:t>="4 ; url=suite.html"</w:t>
      </w: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head</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body</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h3</w:t>
      </w:r>
      <w:r w:rsidRPr="003E523A">
        <w:rPr>
          <w:rFonts w:ascii="Consolas" w:hAnsi="Consolas" w:cs="Consolas"/>
          <w:color w:val="0000FF"/>
          <w:sz w:val="19"/>
          <w:szCs w:val="19"/>
          <w:lang w:eastAsia="fr-FR"/>
        </w:rPr>
        <w:t>&gt;</w:t>
      </w:r>
      <w:r w:rsidRPr="003E523A">
        <w:rPr>
          <w:rFonts w:ascii="Consolas" w:hAnsi="Consolas" w:cs="Consolas"/>
          <w:color w:val="000000"/>
          <w:sz w:val="19"/>
          <w:szCs w:val="19"/>
          <w:lang w:eastAsia="fr-FR"/>
        </w:rPr>
        <w:t>Utilisation d'une balise META</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h3</w:t>
      </w:r>
      <w:r w:rsidRPr="003E523A">
        <w:rPr>
          <w:rFonts w:ascii="Consolas" w:hAnsi="Consolas" w:cs="Consolas"/>
          <w:color w:val="0000FF"/>
          <w:sz w:val="19"/>
          <w:szCs w:val="19"/>
          <w:lang w:eastAsia="fr-FR"/>
        </w:rPr>
        <w:t>&gt;&lt;</w:t>
      </w:r>
      <w:r w:rsidRPr="003E523A">
        <w:rPr>
          <w:rFonts w:ascii="Consolas" w:hAnsi="Consolas" w:cs="Consolas"/>
          <w:color w:val="800000"/>
          <w:sz w:val="19"/>
          <w:szCs w:val="19"/>
          <w:lang w:eastAsia="fr-FR"/>
        </w:rPr>
        <w:t>br</w:t>
      </w: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lastRenderedPageBreak/>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img</w:t>
      </w:r>
      <w:r w:rsidRPr="003E523A">
        <w:rPr>
          <w:rFonts w:ascii="Consolas" w:hAnsi="Consolas" w:cs="Consolas"/>
          <w:color w:val="000000"/>
          <w:sz w:val="19"/>
          <w:szCs w:val="19"/>
          <w:lang w:eastAsia="fr-FR"/>
        </w:rPr>
        <w:t xml:space="preserve"> </w:t>
      </w:r>
      <w:r w:rsidRPr="003E523A">
        <w:rPr>
          <w:rFonts w:ascii="Consolas" w:hAnsi="Consolas" w:cs="Consolas"/>
          <w:color w:val="FF0000"/>
          <w:sz w:val="19"/>
          <w:szCs w:val="19"/>
          <w:lang w:eastAsia="fr-FR"/>
        </w:rPr>
        <w:t>src</w:t>
      </w:r>
      <w:r w:rsidRPr="003E523A">
        <w:rPr>
          <w:rFonts w:ascii="Consolas" w:hAnsi="Consolas" w:cs="Consolas"/>
          <w:color w:val="0000FF"/>
          <w:sz w:val="19"/>
          <w:szCs w:val="19"/>
          <w:lang w:eastAsia="fr-FR"/>
        </w:rPr>
        <w:t>="images/smile1.jpg"</w:t>
      </w:r>
      <w:r w:rsidRPr="003E523A">
        <w:rPr>
          <w:rFonts w:ascii="Consolas" w:hAnsi="Consolas" w:cs="Consolas"/>
          <w:color w:val="000000"/>
          <w:sz w:val="19"/>
          <w:szCs w:val="19"/>
          <w:lang w:eastAsia="fr-FR"/>
        </w:rPr>
        <w:t xml:space="preserve"> </w:t>
      </w:r>
      <w:r w:rsidRPr="003E523A">
        <w:rPr>
          <w:rFonts w:ascii="Consolas" w:hAnsi="Consolas" w:cs="Consolas"/>
          <w:color w:val="FF0000"/>
          <w:sz w:val="19"/>
          <w:szCs w:val="19"/>
          <w:lang w:eastAsia="fr-FR"/>
        </w:rPr>
        <w:t>alt</w:t>
      </w:r>
      <w:r w:rsidRPr="003E523A">
        <w:rPr>
          <w:rFonts w:ascii="Consolas" w:hAnsi="Consolas" w:cs="Consolas"/>
          <w:color w:val="0000FF"/>
          <w:sz w:val="19"/>
          <w:szCs w:val="19"/>
          <w:lang w:eastAsia="fr-FR"/>
        </w:rPr>
        <w:t>="image"/&gt;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br</w:t>
      </w: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/&gt;&lt;</w:t>
      </w:r>
      <w:r w:rsidRPr="003E523A">
        <w:rPr>
          <w:rFonts w:ascii="Consolas" w:hAnsi="Consolas" w:cs="Consolas"/>
          <w:color w:val="800000"/>
          <w:sz w:val="19"/>
          <w:szCs w:val="19"/>
          <w:lang w:eastAsia="fr-FR"/>
        </w:rPr>
        <w:t>br</w:t>
      </w: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h2</w:t>
      </w:r>
      <w:r w:rsidRPr="003E523A">
        <w:rPr>
          <w:rFonts w:ascii="Consolas" w:hAnsi="Consolas" w:cs="Consolas"/>
          <w:color w:val="0000FF"/>
          <w:sz w:val="19"/>
          <w:szCs w:val="19"/>
          <w:lang w:eastAsia="fr-FR"/>
        </w:rPr>
        <w:t>&gt;</w:t>
      </w:r>
      <w:r w:rsidRPr="003E523A">
        <w:rPr>
          <w:rFonts w:ascii="Consolas" w:hAnsi="Consolas" w:cs="Consolas"/>
          <w:color w:val="000000"/>
          <w:sz w:val="19"/>
          <w:szCs w:val="19"/>
          <w:lang w:eastAsia="fr-FR"/>
        </w:rPr>
        <w:t>La suite dans 4 secondes</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h2</w:t>
      </w:r>
      <w:r w:rsidRPr="003E523A">
        <w:rPr>
          <w:rFonts w:ascii="Consolas" w:hAnsi="Consolas" w:cs="Consolas"/>
          <w:color w:val="0000FF"/>
          <w:sz w:val="19"/>
          <w:szCs w:val="19"/>
          <w:lang w:eastAsia="fr-FR"/>
        </w:rPr>
        <w:t>&gt;</w:t>
      </w:r>
    </w:p>
    <w:p w:rsidR="003E523A" w:rsidRPr="00942F2F"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eastAsia="fr-FR"/>
        </w:rPr>
        <w:t xml:space="preserve">    </w:t>
      </w:r>
      <w:r w:rsidRPr="00942F2F">
        <w:rPr>
          <w:rFonts w:ascii="Consolas" w:hAnsi="Consolas" w:cs="Consolas"/>
          <w:color w:val="0000FF"/>
          <w:sz w:val="19"/>
          <w:szCs w:val="19"/>
          <w:lang w:val="en-US" w:eastAsia="fr-FR"/>
        </w:rPr>
        <w:t>&lt;/</w:t>
      </w:r>
      <w:r w:rsidRPr="00942F2F">
        <w:rPr>
          <w:rFonts w:ascii="Consolas" w:hAnsi="Consolas" w:cs="Consolas"/>
          <w:color w:val="800000"/>
          <w:sz w:val="19"/>
          <w:szCs w:val="19"/>
          <w:lang w:val="en-US" w:eastAsia="fr-FR"/>
        </w:rPr>
        <w:t>body</w:t>
      </w:r>
      <w:r w:rsidRPr="00942F2F">
        <w:rPr>
          <w:rFonts w:ascii="Consolas" w:hAnsi="Consolas" w:cs="Consolas"/>
          <w:color w:val="0000FF"/>
          <w:sz w:val="19"/>
          <w:szCs w:val="19"/>
          <w:lang w:val="en-US" w:eastAsia="fr-FR"/>
        </w:rPr>
        <w:t>&gt;</w:t>
      </w:r>
    </w:p>
    <w:p w:rsidR="003E523A" w:rsidRPr="00942F2F"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FF"/>
          <w:sz w:val="19"/>
          <w:szCs w:val="19"/>
          <w:lang w:val="en-US" w:eastAsia="fr-FR"/>
        </w:rPr>
      </w:pPr>
      <w:r w:rsidRPr="00942F2F">
        <w:rPr>
          <w:rFonts w:ascii="Consolas" w:hAnsi="Consolas" w:cs="Consolas"/>
          <w:color w:val="0000FF"/>
          <w:sz w:val="19"/>
          <w:szCs w:val="19"/>
          <w:lang w:val="en-US" w:eastAsia="fr-FR"/>
        </w:rPr>
        <w:t>&lt;/</w:t>
      </w:r>
      <w:r w:rsidRPr="00942F2F">
        <w:rPr>
          <w:rFonts w:ascii="Consolas" w:hAnsi="Consolas" w:cs="Consolas"/>
          <w:color w:val="800000"/>
          <w:sz w:val="19"/>
          <w:szCs w:val="19"/>
          <w:lang w:val="en-US" w:eastAsia="fr-FR"/>
        </w:rPr>
        <w:t>html</w:t>
      </w:r>
      <w:r w:rsidRPr="00942F2F">
        <w:rPr>
          <w:rFonts w:ascii="Consolas" w:hAnsi="Consolas" w:cs="Consolas"/>
          <w:color w:val="0000FF"/>
          <w:sz w:val="19"/>
          <w:szCs w:val="19"/>
          <w:lang w:val="en-US" w:eastAsia="fr-FR"/>
        </w:rPr>
        <w:t>&gt;</w:t>
      </w:r>
    </w:p>
    <w:p w:rsidR="003E523A" w:rsidRPr="00942F2F"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p>
    <w:p w:rsidR="000C7018" w:rsidRPr="004651CD" w:rsidRDefault="000C7018" w:rsidP="003E523A">
      <w:pPr>
        <w:pStyle w:val="exos"/>
        <w:pBdr>
          <w:top w:val="single" w:sz="4" w:space="1" w:color="auto"/>
          <w:left w:val="single" w:sz="4" w:space="4" w:color="auto"/>
          <w:bottom w:val="single" w:sz="4" w:space="1" w:color="auto"/>
          <w:right w:val="single" w:sz="4" w:space="4" w:color="auto"/>
        </w:pBdr>
        <w:ind w:firstLine="708"/>
        <w:rPr>
          <w:rFonts w:ascii="Arial" w:hAnsi="Arial" w:cs="Arial"/>
          <w:i w:val="0"/>
          <w:iCs w:val="0"/>
          <w:sz w:val="20"/>
          <w:szCs w:val="20"/>
          <w:lang w:val="en-US"/>
        </w:rPr>
      </w:pPr>
    </w:p>
    <w:p w:rsidR="000C7018" w:rsidRPr="004651CD" w:rsidRDefault="000C7018" w:rsidP="003E523A">
      <w:pPr>
        <w:pStyle w:val="exos"/>
        <w:pBdr>
          <w:top w:val="single" w:sz="4" w:space="1" w:color="auto"/>
          <w:left w:val="single" w:sz="4" w:space="4" w:color="auto"/>
          <w:bottom w:val="single" w:sz="4" w:space="1" w:color="auto"/>
          <w:right w:val="single" w:sz="4" w:space="4" w:color="auto"/>
        </w:pBdr>
        <w:rPr>
          <w:rFonts w:ascii="Arial" w:hAnsi="Arial" w:cs="Arial"/>
          <w:i w:val="0"/>
          <w:iCs w:val="0"/>
          <w:sz w:val="20"/>
          <w:szCs w:val="20"/>
          <w:lang w:val="en-US"/>
        </w:rPr>
      </w:pPr>
      <w:r>
        <w:rPr>
          <w:rFonts w:ascii="Arial" w:hAnsi="Arial" w:cs="Arial"/>
          <w:i w:val="0"/>
          <w:iCs w:val="0"/>
          <w:sz w:val="20"/>
          <w:szCs w:val="20"/>
          <w:lang w:val="en-US"/>
        </w:rPr>
        <w:t>suite</w:t>
      </w:r>
      <w:r w:rsidRPr="004651CD">
        <w:rPr>
          <w:rFonts w:ascii="Arial" w:hAnsi="Arial" w:cs="Arial"/>
          <w:i w:val="0"/>
          <w:iCs w:val="0"/>
          <w:sz w:val="20"/>
          <w:szCs w:val="20"/>
          <w:lang w:val="en-US"/>
        </w:rPr>
        <w:t>.htm</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html</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head</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title</w:t>
      </w:r>
      <w:r w:rsidRPr="003E523A">
        <w:rPr>
          <w:rFonts w:ascii="Consolas" w:hAnsi="Consolas" w:cs="Consolas"/>
          <w:color w:val="0000FF"/>
          <w:sz w:val="19"/>
          <w:szCs w:val="19"/>
          <w:lang w:val="en-US" w:eastAsia="fr-FR"/>
        </w:rPr>
        <w:t>&gt;</w:t>
      </w:r>
      <w:r w:rsidRPr="003E523A">
        <w:rPr>
          <w:rFonts w:ascii="Consolas" w:hAnsi="Consolas" w:cs="Consolas"/>
          <w:color w:val="000000"/>
          <w:sz w:val="19"/>
          <w:szCs w:val="19"/>
          <w:lang w:val="en-US" w:eastAsia="fr-FR"/>
        </w:rPr>
        <w:t>Utilisation d'une balise META suite</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title</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head</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p>
    <w:p w:rsidR="003E523A" w:rsidRPr="00942F2F"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val="en-US" w:eastAsia="fr-FR"/>
        </w:rPr>
        <w:t xml:space="preserve">        </w:t>
      </w:r>
      <w:r w:rsidRPr="00942F2F">
        <w:rPr>
          <w:rFonts w:ascii="Consolas" w:hAnsi="Consolas" w:cs="Consolas"/>
          <w:color w:val="0000FF"/>
          <w:sz w:val="19"/>
          <w:szCs w:val="19"/>
          <w:lang w:eastAsia="fr-FR"/>
        </w:rPr>
        <w:t>&lt;</w:t>
      </w:r>
      <w:r w:rsidRPr="00942F2F">
        <w:rPr>
          <w:rFonts w:ascii="Consolas" w:hAnsi="Consolas" w:cs="Consolas"/>
          <w:color w:val="800000"/>
          <w:sz w:val="19"/>
          <w:szCs w:val="19"/>
          <w:lang w:eastAsia="fr-FR"/>
        </w:rPr>
        <w:t>body</w:t>
      </w:r>
      <w:r w:rsidRPr="00942F2F">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942F2F">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h3</w:t>
      </w:r>
      <w:r w:rsidRPr="003E523A">
        <w:rPr>
          <w:rFonts w:ascii="Consolas" w:hAnsi="Consolas" w:cs="Consolas"/>
          <w:color w:val="0000FF"/>
          <w:sz w:val="19"/>
          <w:szCs w:val="19"/>
          <w:lang w:eastAsia="fr-FR"/>
        </w:rPr>
        <w:t>&gt;</w:t>
      </w:r>
      <w:r w:rsidRPr="003E523A">
        <w:rPr>
          <w:rFonts w:ascii="Consolas" w:hAnsi="Consolas" w:cs="Consolas"/>
          <w:color w:val="000000"/>
          <w:sz w:val="19"/>
          <w:szCs w:val="19"/>
          <w:lang w:eastAsia="fr-FR"/>
        </w:rPr>
        <w:t xml:space="preserve"> Utilisation d'une balise META (Suite)</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h3</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br</w:t>
      </w:r>
      <w:r w:rsidRPr="003E523A">
        <w:rPr>
          <w:rFonts w:ascii="Consolas" w:hAnsi="Consolas" w:cs="Consolas"/>
          <w:color w:val="0000FF"/>
          <w:sz w:val="19"/>
          <w:szCs w:val="19"/>
          <w:lang w:eastAsia="fr-FR"/>
        </w:rPr>
        <w:t>/&gt;&lt;</w:t>
      </w:r>
      <w:r w:rsidRPr="003E523A">
        <w:rPr>
          <w:rFonts w:ascii="Consolas" w:hAnsi="Consolas" w:cs="Consolas"/>
          <w:color w:val="800000"/>
          <w:sz w:val="19"/>
          <w:szCs w:val="19"/>
          <w:lang w:eastAsia="fr-FR"/>
        </w:rPr>
        <w:t>br</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h2</w:t>
      </w:r>
      <w:r w:rsidRPr="003E523A">
        <w:rPr>
          <w:rFonts w:ascii="Consolas" w:hAnsi="Consolas" w:cs="Consolas"/>
          <w:color w:val="0000FF"/>
          <w:sz w:val="19"/>
          <w:szCs w:val="19"/>
          <w:lang w:eastAsia="fr-FR"/>
        </w:rPr>
        <w:t>&gt;</w:t>
      </w:r>
      <w:r w:rsidRPr="003E523A">
        <w:rPr>
          <w:rFonts w:ascii="Consolas" w:hAnsi="Consolas" w:cs="Consolas"/>
          <w:color w:val="000000"/>
          <w:sz w:val="19"/>
          <w:szCs w:val="19"/>
          <w:lang w:eastAsia="fr-FR"/>
        </w:rPr>
        <w:t>Voici la suite...</w:t>
      </w: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h2</w:t>
      </w:r>
      <w:r w:rsidRPr="003E523A">
        <w:rPr>
          <w:rFonts w:ascii="Consolas" w:hAnsi="Consolas" w:cs="Consolas"/>
          <w:color w:val="0000FF"/>
          <w:sz w:val="19"/>
          <w:szCs w:val="19"/>
          <w:lang w:eastAsia="fr-FR"/>
        </w:rPr>
        <w:t>&gt;&lt;</w:t>
      </w:r>
      <w:r w:rsidRPr="003E523A">
        <w:rPr>
          <w:rFonts w:ascii="Consolas" w:hAnsi="Consolas" w:cs="Consolas"/>
          <w:color w:val="800000"/>
          <w:sz w:val="19"/>
          <w:szCs w:val="19"/>
          <w:lang w:eastAsia="fr-FR"/>
        </w:rPr>
        <w:t>br</w:t>
      </w:r>
      <w:r w:rsidRPr="003E523A">
        <w:rPr>
          <w:rFonts w:ascii="Consolas" w:hAnsi="Consolas" w:cs="Consolas"/>
          <w:color w:val="0000FF"/>
          <w:sz w:val="19"/>
          <w:szCs w:val="19"/>
          <w:lang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00"/>
          <w:sz w:val="19"/>
          <w:szCs w:val="19"/>
          <w:lang w:val="en-US" w:eastAsia="fr-FR"/>
        </w:rPr>
      </w:pPr>
      <w:r w:rsidRPr="003E523A">
        <w:rPr>
          <w:rFonts w:ascii="Consolas" w:hAnsi="Consolas" w:cs="Consolas"/>
          <w:color w:val="000000"/>
          <w:sz w:val="19"/>
          <w:szCs w:val="19"/>
          <w:lang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img</w:t>
      </w:r>
      <w:r w:rsidRPr="003E523A">
        <w:rPr>
          <w:rFonts w:ascii="Consolas" w:hAnsi="Consolas" w:cs="Consolas"/>
          <w:color w:val="000000"/>
          <w:sz w:val="19"/>
          <w:szCs w:val="19"/>
          <w:lang w:val="en-US" w:eastAsia="fr-FR"/>
        </w:rPr>
        <w:t xml:space="preserve"> </w:t>
      </w:r>
      <w:r w:rsidRPr="003E523A">
        <w:rPr>
          <w:rFonts w:ascii="Consolas" w:hAnsi="Consolas" w:cs="Consolas"/>
          <w:color w:val="FF0000"/>
          <w:sz w:val="19"/>
          <w:szCs w:val="19"/>
          <w:lang w:val="en-US" w:eastAsia="fr-FR"/>
        </w:rPr>
        <w:t>src</w:t>
      </w:r>
      <w:r w:rsidRPr="003E523A">
        <w:rPr>
          <w:rFonts w:ascii="Consolas" w:hAnsi="Consolas" w:cs="Consolas"/>
          <w:color w:val="0000FF"/>
          <w:sz w:val="19"/>
          <w:szCs w:val="19"/>
          <w:lang w:val="en-US" w:eastAsia="fr-FR"/>
        </w:rPr>
        <w:t>="images/smile6.jpg"</w:t>
      </w:r>
      <w:r w:rsidRPr="003E523A">
        <w:rPr>
          <w:rFonts w:ascii="Consolas" w:hAnsi="Consolas" w:cs="Consolas"/>
          <w:color w:val="000000"/>
          <w:sz w:val="19"/>
          <w:szCs w:val="19"/>
          <w:lang w:val="en-US" w:eastAsia="fr-FR"/>
        </w:rPr>
        <w:t xml:space="preserve"> </w:t>
      </w:r>
      <w:r w:rsidRPr="003E523A">
        <w:rPr>
          <w:rFonts w:ascii="Consolas" w:hAnsi="Consolas" w:cs="Consolas"/>
          <w:color w:val="FF0000"/>
          <w:sz w:val="19"/>
          <w:szCs w:val="19"/>
          <w:lang w:val="en-US" w:eastAsia="fr-FR"/>
        </w:rPr>
        <w:t>alt</w:t>
      </w:r>
      <w:r w:rsidRPr="003E523A">
        <w:rPr>
          <w:rFonts w:ascii="Consolas" w:hAnsi="Consolas" w:cs="Consolas"/>
          <w:color w:val="0000FF"/>
          <w:sz w:val="19"/>
          <w:szCs w:val="19"/>
          <w:lang w:val="en-US" w:eastAsia="fr-FR"/>
        </w:rPr>
        <w:t>="image2"</w:t>
      </w: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/&gt;</w:t>
      </w:r>
    </w:p>
    <w:p w:rsidR="003E523A" w:rsidRP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FF"/>
          <w:sz w:val="19"/>
          <w:szCs w:val="19"/>
          <w:lang w:val="en-US" w:eastAsia="fr-FR"/>
        </w:rPr>
      </w:pPr>
      <w:r w:rsidRPr="003E523A">
        <w:rPr>
          <w:rFonts w:ascii="Consolas" w:hAnsi="Consolas" w:cs="Consolas"/>
          <w:color w:val="000000"/>
          <w:sz w:val="19"/>
          <w:szCs w:val="19"/>
          <w:lang w:val="en-US" w:eastAsia="fr-FR"/>
        </w:rPr>
        <w:t xml:space="preserve">    </w:t>
      </w:r>
      <w:r w:rsidRPr="003E523A">
        <w:rPr>
          <w:rFonts w:ascii="Consolas" w:hAnsi="Consolas" w:cs="Consolas"/>
          <w:color w:val="0000FF"/>
          <w:sz w:val="19"/>
          <w:szCs w:val="19"/>
          <w:lang w:val="en-US" w:eastAsia="fr-FR"/>
        </w:rPr>
        <w:t>&lt;/</w:t>
      </w:r>
      <w:r w:rsidRPr="003E523A">
        <w:rPr>
          <w:rFonts w:ascii="Consolas" w:hAnsi="Consolas" w:cs="Consolas"/>
          <w:color w:val="800000"/>
          <w:sz w:val="19"/>
          <w:szCs w:val="19"/>
          <w:lang w:val="en-US" w:eastAsia="fr-FR"/>
        </w:rPr>
        <w:t>body</w:t>
      </w:r>
      <w:r w:rsidRPr="003E523A">
        <w:rPr>
          <w:rFonts w:ascii="Consolas" w:hAnsi="Consolas" w:cs="Consolas"/>
          <w:color w:val="0000FF"/>
          <w:sz w:val="19"/>
          <w:szCs w:val="19"/>
          <w:lang w:val="en-US" w:eastAsia="fr-FR"/>
        </w:rPr>
        <w:t>&gt;</w:t>
      </w:r>
    </w:p>
    <w:p w:rsid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FF"/>
          <w:sz w:val="19"/>
          <w:szCs w:val="19"/>
          <w:lang w:eastAsia="fr-FR"/>
        </w:rPr>
      </w:pPr>
      <w:r w:rsidRPr="003E523A">
        <w:rPr>
          <w:rFonts w:ascii="Consolas" w:hAnsi="Consolas" w:cs="Consolas"/>
          <w:color w:val="0000FF"/>
          <w:sz w:val="19"/>
          <w:szCs w:val="19"/>
          <w:lang w:eastAsia="fr-FR"/>
        </w:rPr>
        <w:t>&lt;/</w:t>
      </w:r>
      <w:r w:rsidRPr="003E523A">
        <w:rPr>
          <w:rFonts w:ascii="Consolas" w:hAnsi="Consolas" w:cs="Consolas"/>
          <w:color w:val="800000"/>
          <w:sz w:val="19"/>
          <w:szCs w:val="19"/>
          <w:lang w:eastAsia="fr-FR"/>
        </w:rPr>
        <w:t>html</w:t>
      </w:r>
      <w:r w:rsidRPr="003E523A">
        <w:rPr>
          <w:rFonts w:ascii="Consolas" w:hAnsi="Consolas" w:cs="Consolas"/>
          <w:color w:val="0000FF"/>
          <w:sz w:val="19"/>
          <w:szCs w:val="19"/>
          <w:lang w:eastAsia="fr-FR"/>
        </w:rPr>
        <w:t>&gt;</w:t>
      </w:r>
    </w:p>
    <w:p w:rsidR="003E523A" w:rsidRDefault="003E523A" w:rsidP="003E523A">
      <w:pPr>
        <w:pBdr>
          <w:top w:val="single" w:sz="4" w:space="1" w:color="auto"/>
          <w:left w:val="single" w:sz="4" w:space="4" w:color="auto"/>
          <w:bottom w:val="single" w:sz="4" w:space="1" w:color="auto"/>
          <w:right w:val="single" w:sz="4" w:space="4" w:color="auto"/>
        </w:pBdr>
        <w:shd w:val="clear" w:color="auto" w:fill="F2F2F2" w:themeFill="background1" w:themeFillShade="F2"/>
        <w:suppressAutoHyphens w:val="0"/>
        <w:autoSpaceDE w:val="0"/>
        <w:autoSpaceDN w:val="0"/>
        <w:adjustRightInd w:val="0"/>
        <w:spacing w:after="0" w:line="240" w:lineRule="auto"/>
        <w:ind w:right="0"/>
        <w:jc w:val="left"/>
        <w:rPr>
          <w:rFonts w:ascii="Consolas" w:hAnsi="Consolas" w:cs="Consolas"/>
          <w:color w:val="0000FF"/>
          <w:sz w:val="19"/>
          <w:szCs w:val="19"/>
          <w:lang w:eastAsia="fr-FR"/>
        </w:rPr>
      </w:pPr>
    </w:p>
    <w:p w:rsidR="003E523A" w:rsidRPr="00942F2F" w:rsidRDefault="003E523A" w:rsidP="003E523A">
      <w:pPr>
        <w:suppressAutoHyphens w:val="0"/>
        <w:autoSpaceDE w:val="0"/>
        <w:autoSpaceDN w:val="0"/>
        <w:adjustRightInd w:val="0"/>
        <w:spacing w:after="0" w:line="240" w:lineRule="auto"/>
        <w:ind w:right="0"/>
        <w:jc w:val="left"/>
        <w:rPr>
          <w:rFonts w:ascii="Consolas" w:hAnsi="Consolas" w:cs="Consolas"/>
          <w:color w:val="0000FF"/>
          <w:sz w:val="19"/>
          <w:szCs w:val="19"/>
          <w:highlight w:val="white"/>
          <w:lang w:eastAsia="fr-FR"/>
        </w:rPr>
      </w:pPr>
    </w:p>
    <w:p w:rsidR="000C7018" w:rsidRDefault="000C7018">
      <w:pPr>
        <w:suppressAutoHyphens w:val="0"/>
        <w:spacing w:after="0" w:line="240" w:lineRule="auto"/>
        <w:ind w:right="0"/>
        <w:jc w:val="left"/>
      </w:pPr>
    </w:p>
    <w:p w:rsidR="000C7018" w:rsidRDefault="000C7018">
      <w:pPr>
        <w:suppressAutoHyphens w:val="0"/>
        <w:spacing w:after="0" w:line="240" w:lineRule="auto"/>
        <w:ind w:right="0"/>
        <w:jc w:val="left"/>
      </w:pPr>
      <w:r>
        <w:br w:type="page"/>
      </w:r>
    </w:p>
    <w:p w:rsidR="009A709F" w:rsidRDefault="009A709F">
      <w:pPr>
        <w:suppressAutoHyphens w:val="0"/>
        <w:spacing w:after="0" w:line="240" w:lineRule="auto"/>
        <w:ind w:right="0"/>
        <w:jc w:val="left"/>
      </w:pPr>
    </w:p>
    <w:p w:rsidR="00B16012" w:rsidRDefault="00B16012" w:rsidP="00B16012"/>
    <w:p w:rsidR="00B16012" w:rsidRDefault="00B16012" w:rsidP="00B16012">
      <w:pPr>
        <w:pStyle w:val="Noparagraphstyle"/>
        <w:spacing w:line="100" w:lineRule="atLeast"/>
        <w:rPr>
          <w:rFonts w:ascii="Myriad Pro" w:hAnsi="Myriad Pro" w:cs="Arial"/>
          <w:b/>
          <w:bCs/>
        </w:rPr>
      </w:pPr>
      <w:r>
        <w:rPr>
          <w:rFonts w:ascii="Myriad Pro" w:hAnsi="Myriad Pro" w:cs="Arial"/>
          <w:b/>
          <w:bCs/>
        </w:rPr>
        <w:t>CREDITS</w:t>
      </w:r>
    </w:p>
    <w:p w:rsidR="00B16012" w:rsidRDefault="00B16012" w:rsidP="00B16012">
      <w:pPr>
        <w:pStyle w:val="Noparagraphstyle"/>
        <w:spacing w:line="100" w:lineRule="atLeast"/>
        <w:rPr>
          <w:rFonts w:ascii="Myriad Pro" w:hAnsi="Myriad Pro" w:cs="Arial"/>
          <w:b/>
          <w:bCs/>
        </w:rPr>
      </w:pPr>
    </w:p>
    <w:p w:rsidR="00B16012" w:rsidRDefault="00B16012" w:rsidP="00B16012">
      <w:pPr>
        <w:pStyle w:val="Noparagraphstyle"/>
        <w:spacing w:line="100" w:lineRule="atLeast"/>
        <w:rPr>
          <w:rFonts w:ascii="Myriad Pro" w:hAnsi="Myriad Pro" w:cs="Arial"/>
          <w:b/>
          <w:bCs/>
        </w:rPr>
      </w:pPr>
      <w:r>
        <w:rPr>
          <w:rFonts w:ascii="Myriad Pro" w:hAnsi="Myriad Pro" w:cs="Arial"/>
          <w:b/>
          <w:bCs/>
        </w:rPr>
        <w:t>ŒUVRE COLLECTIVE DE l’AFPA</w:t>
      </w:r>
    </w:p>
    <w:p w:rsidR="00B16012" w:rsidRDefault="00B16012" w:rsidP="00B16012">
      <w:pPr>
        <w:pStyle w:val="Noparagraphstyle"/>
        <w:spacing w:line="100" w:lineRule="atLeast"/>
        <w:rPr>
          <w:rFonts w:ascii="Myriad Pro" w:hAnsi="Myriad Pro" w:cs="Arial"/>
          <w:b/>
          <w:bCs/>
        </w:rPr>
      </w:pPr>
      <w:r>
        <w:rPr>
          <w:rFonts w:ascii="Myriad Pro" w:hAnsi="Myriad Pro" w:cs="Arial"/>
          <w:b/>
          <w:bCs/>
        </w:rPr>
        <w:t>Sous le pilotage de la DIIP et du centre d’ingénierie sectoriel Tertiaire-Services</w:t>
      </w:r>
    </w:p>
    <w:p w:rsidR="00B16012" w:rsidRDefault="00B16012" w:rsidP="00B16012">
      <w:pPr>
        <w:pStyle w:val="Noparagraphstyle"/>
        <w:spacing w:line="100" w:lineRule="atLeast"/>
        <w:rPr>
          <w:rFonts w:ascii="Myriad Pro" w:hAnsi="Myriad Pro" w:cs="Arial"/>
          <w:b/>
          <w:bCs/>
        </w:rPr>
      </w:pPr>
    </w:p>
    <w:p w:rsidR="00B16012" w:rsidRDefault="00B16012" w:rsidP="00B16012">
      <w:pPr>
        <w:pStyle w:val="Noparagraphstyle"/>
        <w:spacing w:line="100" w:lineRule="atLeast"/>
        <w:rPr>
          <w:rFonts w:ascii="Myriad Pro" w:hAnsi="Myriad Pro" w:cs="Arial"/>
          <w:b/>
          <w:bCs/>
        </w:rPr>
      </w:pPr>
      <w:r>
        <w:rPr>
          <w:rFonts w:ascii="Myriad Pro" w:hAnsi="Myriad Pro" w:cs="Arial"/>
          <w:b/>
          <w:bCs/>
        </w:rPr>
        <w:t>Equipe de conception (IF, formateur, mediatiseur)</w:t>
      </w:r>
    </w:p>
    <w:p w:rsidR="00400FB0" w:rsidRDefault="00400FB0" w:rsidP="00B16012">
      <w:pPr>
        <w:pStyle w:val="Noparagraphstyle"/>
        <w:spacing w:line="100" w:lineRule="atLeast"/>
        <w:rPr>
          <w:rFonts w:ascii="Myriad Pro" w:hAnsi="Myriad Pro" w:cs="Arial"/>
          <w:b/>
          <w:bCs/>
        </w:rPr>
      </w:pPr>
    </w:p>
    <w:p w:rsidR="00B9437F" w:rsidRDefault="00B9437F" w:rsidP="00B16012">
      <w:pPr>
        <w:pStyle w:val="Noparagraphstyle"/>
        <w:spacing w:line="100" w:lineRule="atLeast"/>
        <w:rPr>
          <w:rFonts w:ascii="Times New Roman" w:hAnsi="Times New Roman"/>
          <w:iCs/>
          <w:sz w:val="20"/>
          <w:szCs w:val="20"/>
        </w:rPr>
      </w:pPr>
      <w:r>
        <w:rPr>
          <w:rFonts w:ascii="Times New Roman" w:hAnsi="Times New Roman"/>
          <w:iCs/>
          <w:sz w:val="20"/>
          <w:szCs w:val="20"/>
        </w:rPr>
        <w:t>Marc FAYOLLE – Formateur</w:t>
      </w:r>
    </w:p>
    <w:p w:rsidR="00B16012" w:rsidRDefault="00B16012" w:rsidP="00B16012"/>
    <w:p w:rsidR="00B16012" w:rsidRDefault="00B16012" w:rsidP="00B16012">
      <w:r>
        <w:rPr>
          <w:b/>
        </w:rPr>
        <w:t>Date de mise à jour</w:t>
      </w:r>
      <w:r>
        <w:t xml:space="preserve"> : </w:t>
      </w:r>
      <w:r w:rsidR="001D7476">
        <w:t>11</w:t>
      </w:r>
      <w:r w:rsidR="00B9437F">
        <w:t>/</w:t>
      </w:r>
      <w:r w:rsidR="001D7476">
        <w:t>01</w:t>
      </w:r>
      <w:r w:rsidR="00B9437F">
        <w:t>/201</w:t>
      </w:r>
      <w:r w:rsidR="001D7476">
        <w:t>6</w:t>
      </w:r>
    </w:p>
    <w:p w:rsidR="000B7D18" w:rsidRPr="00C62607" w:rsidRDefault="00AE2E0B" w:rsidP="00476499">
      <w:r>
        <w:rPr>
          <w:noProof/>
          <w:lang w:eastAsia="fr-FR"/>
        </w:rPr>
        <mc:AlternateContent>
          <mc:Choice Requires="wps">
            <w:drawing>
              <wp:anchor distT="0" distB="0" distL="114935" distR="114935" simplePos="0" relativeHeight="251640832" behindDoc="0" locked="0" layoutInCell="1" allowOverlap="1">
                <wp:simplePos x="0" y="0"/>
                <wp:positionH relativeFrom="column">
                  <wp:posOffset>988695</wp:posOffset>
                </wp:positionH>
                <wp:positionV relativeFrom="paragraph">
                  <wp:posOffset>3667760</wp:posOffset>
                </wp:positionV>
                <wp:extent cx="3046730" cy="1106805"/>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730" cy="1106805"/>
                        </a:xfrm>
                        <a:prstGeom prst="rect">
                          <a:avLst/>
                        </a:prstGeom>
                        <a:solidFill>
                          <a:srgbClr val="C7D2E8"/>
                        </a:solidFill>
                        <a:ln>
                          <a:noFill/>
                        </a:ln>
                        <a:extLst/>
                      </wps:spPr>
                      <wps:txbx>
                        <w:txbxContent>
                          <w:p w:rsidR="00843BD5" w:rsidRDefault="00843BD5">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843BD5" w:rsidRDefault="00843BD5">
                            <w:pPr>
                              <w:pStyle w:val="Noparagraphstyle"/>
                              <w:spacing w:line="100" w:lineRule="atLeast"/>
                              <w:ind w:left="113" w:right="113"/>
                              <w:jc w:val="both"/>
                              <w:rPr>
                                <w:rFonts w:ascii="Myriad Pro" w:hAnsi="Myriad Pro"/>
                                <w:b/>
                                <w:sz w:val="18"/>
                              </w:rPr>
                            </w:pPr>
                          </w:p>
                          <w:p w:rsidR="00843BD5" w:rsidRDefault="00843BD5" w:rsidP="00476499">
                            <w:pPr>
                              <w:pStyle w:val="Corpsdetexte31"/>
                            </w:pPr>
                            <w:r>
                              <w:t>Article L 122-4 du code de la propriété intellectuelle.</w:t>
                            </w:r>
                          </w:p>
                          <w:p w:rsidR="00843BD5" w:rsidRDefault="00C62607" w:rsidP="00476499">
                            <w:pPr>
                              <w:pStyle w:val="Corpsdetexte31"/>
                            </w:pPr>
                            <w:r>
                              <w:t>« T</w:t>
                            </w:r>
                            <w:r w:rsidR="00843BD5">
                              <w:t xml:space="preserve">oute représentation ou reproduction intégrale ou partielle faite sans le consentement de l’auteur ou de ses ayants droits ou ayants cause est illicite. Il en est de même pour la traduction, l’adaptation ou la reproduction par </w:t>
                            </w:r>
                            <w:r w:rsidR="00691E40">
                              <w:t>un art ou un procédé quelconque</w:t>
                            </w:r>
                            <w:r w:rsidR="00843BD5">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left:0;text-align:left;margin-left:77.85pt;margin-top:288.8pt;width:239.9pt;height:87.15pt;z-index:251640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" fillcolor="#c7d2e8" stroked="f">
                <v:textbox inset="0,0,0,0">
                  <w:txbxContent>
                    <w:p w:rsidR="00843BD5" w:rsidRDefault="00843BD5">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843BD5" w:rsidRDefault="00843BD5">
                      <w:pPr>
                        <w:pStyle w:val="Noparagraphstyle"/>
                        <w:spacing w:line="100" w:lineRule="atLeast"/>
                        <w:ind w:left="113" w:right="113"/>
                        <w:jc w:val="both"/>
                        <w:rPr>
                          <w:rFonts w:ascii="Myriad Pro" w:hAnsi="Myriad Pro"/>
                          <w:b/>
                          <w:sz w:val="18"/>
                        </w:rPr>
                      </w:pPr>
                    </w:p>
                    <w:p w:rsidR="00843BD5" w:rsidRDefault="00843BD5" w:rsidP="00476499">
                      <w:pPr>
                        <w:pStyle w:val="Corpsdetexte31"/>
                      </w:pPr>
                      <w:r>
                        <w:t>Article L 122-4 du code de la propriété intellectuelle.</w:t>
                      </w:r>
                    </w:p>
                    <w:p w:rsidR="00843BD5" w:rsidRDefault="00C62607" w:rsidP="00476499">
                      <w:pPr>
                        <w:pStyle w:val="Corpsdetexte31"/>
                      </w:pPr>
                      <w:r>
                        <w:t>« T</w:t>
                      </w:r>
                      <w:r w:rsidR="00843BD5">
                        <w:t xml:space="preserve">oute représentation ou reproduction intégrale ou partielle faite sans le consentement de l’auteur ou de ses ayants droits ou ayants cause est illicite. Il en est de même pour la traduction, l’adaptation ou la reproduction par </w:t>
                      </w:r>
                      <w:r w:rsidR="00691E40">
                        <w:t>un art ou un procédé quelconque</w:t>
                      </w:r>
                      <w:r w:rsidR="00843BD5">
                        <w:t>. »</w:t>
                      </w:r>
                    </w:p>
                  </w:txbxContent>
                </v:textbox>
              </v:shape>
            </w:pict>
          </mc:Fallback>
        </mc:AlternateContent>
      </w:r>
    </w:p>
    <w:sectPr w:rsidR="000B7D18" w:rsidRPr="00C62607" w:rsidSect="00CD561B">
      <w:footerReference w:type="default" r:id="rId26"/>
      <w:pgSz w:w="11906" w:h="16838"/>
      <w:pgMar w:top="1418" w:right="1418" w:bottom="1418" w:left="1134" w:header="720" w:footer="25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2C3" w:rsidRDefault="00A442C3" w:rsidP="00476499">
      <w:r>
        <w:separator/>
      </w:r>
    </w:p>
    <w:p w:rsidR="00A442C3" w:rsidRDefault="00A442C3" w:rsidP="00476499"/>
  </w:endnote>
  <w:endnote w:type="continuationSeparator" w:id="0">
    <w:p w:rsidR="00A442C3" w:rsidRDefault="00A442C3" w:rsidP="00476499">
      <w:r>
        <w:continuationSeparator/>
      </w:r>
    </w:p>
    <w:p w:rsidR="00A442C3" w:rsidRDefault="00A442C3"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5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utch 801 SWA">
    <w:altName w:val="Times New Roman"/>
    <w:charset w:val="00"/>
    <w:family w:val="roman"/>
    <w:pitch w:val="variable"/>
    <w:sig w:usb0="00000087" w:usb1="00000000" w:usb2="00000000" w:usb3="00000000" w:csb0="0000001B"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yriad Pro Cond">
    <w:altName w:val="Arial"/>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Layout w:type="fixed"/>
      <w:tblCellMar>
        <w:left w:w="70" w:type="dxa"/>
        <w:right w:w="70" w:type="dxa"/>
      </w:tblCellMar>
      <w:tblLook w:val="0000" w:firstRow="0" w:lastRow="0" w:firstColumn="0" w:lastColumn="0" w:noHBand="0" w:noVBand="0"/>
    </w:tblPr>
    <w:tblGrid>
      <w:gridCol w:w="8556"/>
    </w:tblGrid>
    <w:tr w:rsidR="00AE00B9" w:rsidTr="00002D72">
      <w:trPr>
        <w:jc w:val="center"/>
      </w:trPr>
      <w:tc>
        <w:tcPr>
          <w:tcW w:w="8556" w:type="dxa"/>
        </w:tcPr>
        <w:p w:rsidR="00AE00B9" w:rsidRDefault="00B9437F" w:rsidP="001D7476">
          <w:pPr>
            <w:pStyle w:val="Pieddepage"/>
            <w:jc w:val="center"/>
          </w:pPr>
          <w:r>
            <w:t xml:space="preserve">Exercices </w:t>
          </w:r>
          <w:r w:rsidR="001D7476">
            <w:t>HTML5</w:t>
          </w:r>
        </w:p>
      </w:tc>
    </w:tr>
    <w:tr w:rsidR="00AE00B9" w:rsidTr="00002D72">
      <w:trPr>
        <w:jc w:val="center"/>
      </w:trPr>
      <w:tc>
        <w:tcPr>
          <w:tcW w:w="8556" w:type="dxa"/>
        </w:tcPr>
        <w:p w:rsidR="00AE00B9" w:rsidRDefault="001B1C41" w:rsidP="001B1C41">
          <w:pPr>
            <w:pStyle w:val="Pieddepage"/>
            <w:jc w:val="center"/>
          </w:pPr>
          <w:r>
            <w:rPr>
              <w:iCs/>
            </w:rPr>
            <w:t>A</w:t>
          </w:r>
          <w:r w:rsidR="00AE00B9">
            <w:rPr>
              <w:iCs/>
            </w:rPr>
            <w:t xml:space="preserve">fpa </w:t>
          </w:r>
          <w:r w:rsidR="00AE00B9">
            <w:rPr>
              <w:rFonts w:ascii="Symbol" w:hAnsi="Symbol"/>
              <w:iCs/>
            </w:rPr>
            <w:t></w:t>
          </w:r>
          <w:r w:rsidR="00B9437F">
            <w:rPr>
              <w:iCs/>
            </w:rPr>
            <w:t xml:space="preserve"> 201</w:t>
          </w:r>
          <w:r w:rsidR="001D7476">
            <w:rPr>
              <w:iCs/>
            </w:rPr>
            <w:t>6</w:t>
          </w:r>
          <w:r>
            <w:rPr>
              <w:iCs/>
            </w:rPr>
            <w:t xml:space="preserve"> </w:t>
          </w:r>
          <w:r w:rsidR="00AE00B9">
            <w:t xml:space="preserve">– Section Tertiaire Informatique – Filière </w:t>
          </w:r>
          <w:r w:rsidR="00002D72">
            <w:t>« E</w:t>
          </w:r>
          <w:r w:rsidR="00AE00B9">
            <w:t xml:space="preserve">tude </w:t>
          </w:r>
          <w:r>
            <w:t>et</w:t>
          </w:r>
          <w:r w:rsidR="00AE00B9">
            <w:t xml:space="preserve"> développement</w:t>
          </w:r>
          <w:r w:rsidR="00002D72">
            <w:t> »</w:t>
          </w:r>
        </w:p>
        <w:p w:rsidR="00AE00B9" w:rsidRDefault="00B3627A" w:rsidP="00556ED2">
          <w:pPr>
            <w:pStyle w:val="Pieddepage"/>
            <w:jc w:val="center"/>
          </w:pPr>
          <w:r>
            <w:rPr>
              <w:rStyle w:val="Numrodepage"/>
              <w:sz w:val="16"/>
            </w:rPr>
            <w:fldChar w:fldCharType="begin"/>
          </w:r>
          <w:r w:rsidR="00AE00B9">
            <w:rPr>
              <w:rStyle w:val="Numrodepage"/>
              <w:sz w:val="16"/>
            </w:rPr>
            <w:instrText xml:space="preserve"> PAGE </w:instrText>
          </w:r>
          <w:r>
            <w:rPr>
              <w:rStyle w:val="Numrodepage"/>
              <w:sz w:val="16"/>
            </w:rPr>
            <w:fldChar w:fldCharType="separate"/>
          </w:r>
          <w:r w:rsidR="00AE2E0B">
            <w:rPr>
              <w:rStyle w:val="Numrodepage"/>
              <w:noProof/>
              <w:sz w:val="16"/>
            </w:rPr>
            <w:t>4</w:t>
          </w:r>
          <w:r>
            <w:rPr>
              <w:rStyle w:val="Numrodepage"/>
              <w:sz w:val="16"/>
            </w:rPr>
            <w:fldChar w:fldCharType="end"/>
          </w:r>
          <w:r w:rsidR="00AE00B9">
            <w:rPr>
              <w:rStyle w:val="Numrodepage"/>
              <w:iCs/>
              <w:color w:val="000000"/>
              <w:sz w:val="16"/>
              <w:szCs w:val="16"/>
            </w:rPr>
            <w:t>/</w:t>
          </w:r>
          <w:r w:rsidR="00A442C3">
            <w:rPr>
              <w:rStyle w:val="Numrodepage"/>
              <w:iCs/>
              <w:noProof/>
              <w:color w:val="000000"/>
              <w:sz w:val="16"/>
              <w:szCs w:val="16"/>
            </w:rPr>
            <w:fldChar w:fldCharType="begin"/>
          </w:r>
          <w:r w:rsidR="00A442C3">
            <w:rPr>
              <w:rStyle w:val="Numrodepage"/>
              <w:iCs/>
              <w:noProof/>
              <w:color w:val="000000"/>
              <w:sz w:val="16"/>
              <w:szCs w:val="16"/>
            </w:rPr>
            <w:instrText xml:space="preserve"> NUMPAGES  \* Arabic  \* MERGEFORMAT </w:instrText>
          </w:r>
          <w:r w:rsidR="00A442C3">
            <w:rPr>
              <w:rStyle w:val="Numrodepage"/>
              <w:iCs/>
              <w:noProof/>
              <w:color w:val="000000"/>
              <w:sz w:val="16"/>
              <w:szCs w:val="16"/>
            </w:rPr>
            <w:fldChar w:fldCharType="separate"/>
          </w:r>
          <w:r w:rsidR="00AE2E0B">
            <w:rPr>
              <w:rStyle w:val="Numrodepage"/>
              <w:iCs/>
              <w:noProof/>
              <w:color w:val="000000"/>
              <w:sz w:val="16"/>
              <w:szCs w:val="16"/>
            </w:rPr>
            <w:t>4</w:t>
          </w:r>
          <w:r w:rsidR="00A442C3">
            <w:rPr>
              <w:rStyle w:val="Numrodepage"/>
              <w:iCs/>
              <w:noProof/>
              <w:color w:val="000000"/>
              <w:sz w:val="16"/>
              <w:szCs w:val="16"/>
            </w:rPr>
            <w:fldChar w:fldCharType="end"/>
          </w:r>
        </w:p>
      </w:tc>
    </w:tr>
  </w:tbl>
  <w:p w:rsidR="00843BD5" w:rsidRDefault="00843BD5" w:rsidP="001B1C4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2C3" w:rsidRDefault="00A442C3" w:rsidP="00476499">
      <w:r>
        <w:separator/>
      </w:r>
    </w:p>
    <w:p w:rsidR="00A442C3" w:rsidRDefault="00A442C3" w:rsidP="00476499"/>
  </w:footnote>
  <w:footnote w:type="continuationSeparator" w:id="0">
    <w:p w:rsidR="00A442C3" w:rsidRDefault="00A442C3" w:rsidP="00476499">
      <w:r>
        <w:continuationSeparator/>
      </w:r>
    </w:p>
    <w:p w:rsidR="00A442C3" w:rsidRDefault="00A442C3" w:rsidP="0047649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15:restartNumberingAfterBreak="0">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15:restartNumberingAfterBreak="0">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15:restartNumberingAfterBreak="0">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7"/>
    <w:multiLevelType w:val="singleLevel"/>
    <w:tmpl w:val="00000007"/>
    <w:name w:val="WW8Num6"/>
    <w:lvl w:ilvl="0">
      <w:start w:val="1"/>
      <w:numFmt w:val="decimal"/>
      <w:lvlText w:val="%1-"/>
      <w:lvlJc w:val="left"/>
      <w:pPr>
        <w:tabs>
          <w:tab w:val="num" w:pos="720"/>
        </w:tabs>
        <w:ind w:left="720" w:hanging="360"/>
      </w:pPr>
    </w:lvl>
  </w:abstractNum>
  <w:abstractNum w:abstractNumId="6" w15:restartNumberingAfterBreak="0">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0" w15:restartNumberingAfterBreak="0">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15:restartNumberingAfterBreak="0">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15:restartNumberingAfterBreak="0">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15:restartNumberingAfterBreak="0">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15:restartNumberingAfterBreak="0">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15:restartNumberingAfterBreak="0">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15:restartNumberingAfterBreak="0">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15:restartNumberingAfterBreak="0">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15:restartNumberingAfterBreak="0">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4" w15:restartNumberingAfterBreak="0">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15:restartNumberingAfterBreak="0">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15:restartNumberingAfterBreak="0">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15:restartNumberingAfterBreak="0">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8" w15:restartNumberingAfterBreak="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15:restartNumberingAfterBreak="0">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15:restartNumberingAfterBreak="0">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15:restartNumberingAfterBreak="0">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2" w15:restartNumberingAfterBreak="0">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15:restartNumberingAfterBreak="0">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15:restartNumberingAfterBreak="0">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15:restartNumberingAfterBreak="0">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15:restartNumberingAfterBreak="0">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15:restartNumberingAfterBreak="0">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15:restartNumberingAfterBreak="0">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39" w15:restartNumberingAfterBreak="0">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0" w15:restartNumberingAfterBreak="0">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1" w15:restartNumberingAfterBreak="0">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2" w15:restartNumberingAfterBreak="0">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3" w15:restartNumberingAfterBreak="0">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4" w15:restartNumberingAfterBreak="0">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5" w15:restartNumberingAfterBreak="0">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7" w15:restartNumberingAfterBreak="0">
    <w:nsid w:val="067C6B00"/>
    <w:multiLevelType w:val="multilevel"/>
    <w:tmpl w:val="9AA074D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8" w15:restartNumberingAfterBreak="0">
    <w:nsid w:val="57517C94"/>
    <w:multiLevelType w:val="hybridMultilevel"/>
    <w:tmpl w:val="E6E68AA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79F441D"/>
    <w:multiLevelType w:val="singleLevel"/>
    <w:tmpl w:val="9AAC5C9E"/>
    <w:lvl w:ilvl="0">
      <w:numFmt w:val="bullet"/>
      <w:lvlText w:val="-"/>
      <w:lvlJc w:val="left"/>
      <w:pPr>
        <w:tabs>
          <w:tab w:val="num" w:pos="360"/>
        </w:tabs>
        <w:ind w:left="360" w:hanging="360"/>
      </w:pPr>
      <w:rPr>
        <w:rFonts w:hint="default"/>
      </w:rPr>
    </w:lvl>
  </w:abstractNum>
  <w:num w:numId="1">
    <w:abstractNumId w:val="40"/>
  </w:num>
  <w:num w:numId="2">
    <w:abstractNumId w:val="45"/>
  </w:num>
  <w:num w:numId="3">
    <w:abstractNumId w:val="47"/>
  </w:num>
  <w:num w:numId="4">
    <w:abstractNumId w:val="49"/>
  </w:num>
  <w:num w:numId="5">
    <w:abstractNumId w:val="4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isplayBackgroundShape/>
  <w:embedSystemFonts/>
  <w:hideSpellingErrors/>
  <w:hideGrammatical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F60"/>
    <w:rsid w:val="0000082F"/>
    <w:rsid w:val="00001527"/>
    <w:rsid w:val="00002D72"/>
    <w:rsid w:val="0000414E"/>
    <w:rsid w:val="000049CA"/>
    <w:rsid w:val="00005F52"/>
    <w:rsid w:val="000071C2"/>
    <w:rsid w:val="000107A2"/>
    <w:rsid w:val="000111C1"/>
    <w:rsid w:val="00014B40"/>
    <w:rsid w:val="000206FE"/>
    <w:rsid w:val="00020DD7"/>
    <w:rsid w:val="00021E9A"/>
    <w:rsid w:val="00021F85"/>
    <w:rsid w:val="000247F7"/>
    <w:rsid w:val="00027EC5"/>
    <w:rsid w:val="00032AEF"/>
    <w:rsid w:val="000339F1"/>
    <w:rsid w:val="00034384"/>
    <w:rsid w:val="0003578A"/>
    <w:rsid w:val="00036B5A"/>
    <w:rsid w:val="000408DD"/>
    <w:rsid w:val="00040FCC"/>
    <w:rsid w:val="000412EB"/>
    <w:rsid w:val="00041BBA"/>
    <w:rsid w:val="000427C2"/>
    <w:rsid w:val="00043A7F"/>
    <w:rsid w:val="00044BD3"/>
    <w:rsid w:val="00044CFD"/>
    <w:rsid w:val="00045501"/>
    <w:rsid w:val="000465E2"/>
    <w:rsid w:val="00046E13"/>
    <w:rsid w:val="00050CFE"/>
    <w:rsid w:val="00052EFA"/>
    <w:rsid w:val="00055A6B"/>
    <w:rsid w:val="000602AF"/>
    <w:rsid w:val="00062376"/>
    <w:rsid w:val="0006283A"/>
    <w:rsid w:val="00062D78"/>
    <w:rsid w:val="00067CF5"/>
    <w:rsid w:val="00072421"/>
    <w:rsid w:val="00072EC8"/>
    <w:rsid w:val="00073341"/>
    <w:rsid w:val="00074874"/>
    <w:rsid w:val="00075864"/>
    <w:rsid w:val="000764B4"/>
    <w:rsid w:val="0007742D"/>
    <w:rsid w:val="000820CF"/>
    <w:rsid w:val="000821BE"/>
    <w:rsid w:val="0008339C"/>
    <w:rsid w:val="000837E0"/>
    <w:rsid w:val="00083C62"/>
    <w:rsid w:val="00084D80"/>
    <w:rsid w:val="00085839"/>
    <w:rsid w:val="0008671E"/>
    <w:rsid w:val="000871EE"/>
    <w:rsid w:val="000939D4"/>
    <w:rsid w:val="00093B0C"/>
    <w:rsid w:val="000945CB"/>
    <w:rsid w:val="000963AD"/>
    <w:rsid w:val="00096535"/>
    <w:rsid w:val="000967C8"/>
    <w:rsid w:val="000A1CEA"/>
    <w:rsid w:val="000A29B9"/>
    <w:rsid w:val="000A4CBC"/>
    <w:rsid w:val="000A5DAF"/>
    <w:rsid w:val="000B100F"/>
    <w:rsid w:val="000B105C"/>
    <w:rsid w:val="000B408D"/>
    <w:rsid w:val="000B74BE"/>
    <w:rsid w:val="000B7D18"/>
    <w:rsid w:val="000C1C87"/>
    <w:rsid w:val="000C41AB"/>
    <w:rsid w:val="000C421B"/>
    <w:rsid w:val="000C4719"/>
    <w:rsid w:val="000C7018"/>
    <w:rsid w:val="000C7DBD"/>
    <w:rsid w:val="000D1173"/>
    <w:rsid w:val="000D1624"/>
    <w:rsid w:val="000D28A2"/>
    <w:rsid w:val="000D584B"/>
    <w:rsid w:val="000E421C"/>
    <w:rsid w:val="000E524C"/>
    <w:rsid w:val="000E56ED"/>
    <w:rsid w:val="000E6C2B"/>
    <w:rsid w:val="000E7F32"/>
    <w:rsid w:val="000F1CBD"/>
    <w:rsid w:val="000F33B0"/>
    <w:rsid w:val="000F40D8"/>
    <w:rsid w:val="000F5429"/>
    <w:rsid w:val="000F5D96"/>
    <w:rsid w:val="000F695E"/>
    <w:rsid w:val="000F6F1B"/>
    <w:rsid w:val="0010004C"/>
    <w:rsid w:val="00101AD2"/>
    <w:rsid w:val="00103F1D"/>
    <w:rsid w:val="00103FFA"/>
    <w:rsid w:val="001040DF"/>
    <w:rsid w:val="00106DDE"/>
    <w:rsid w:val="00112120"/>
    <w:rsid w:val="001121F4"/>
    <w:rsid w:val="00112E7A"/>
    <w:rsid w:val="0011673B"/>
    <w:rsid w:val="00120E77"/>
    <w:rsid w:val="00123C8E"/>
    <w:rsid w:val="001242C4"/>
    <w:rsid w:val="00127F83"/>
    <w:rsid w:val="00132C34"/>
    <w:rsid w:val="00133B0E"/>
    <w:rsid w:val="00135FD4"/>
    <w:rsid w:val="00140657"/>
    <w:rsid w:val="00140D79"/>
    <w:rsid w:val="00143905"/>
    <w:rsid w:val="001444EE"/>
    <w:rsid w:val="00150187"/>
    <w:rsid w:val="001502BC"/>
    <w:rsid w:val="00150605"/>
    <w:rsid w:val="001507EA"/>
    <w:rsid w:val="0015378A"/>
    <w:rsid w:val="00154907"/>
    <w:rsid w:val="001571F9"/>
    <w:rsid w:val="0016046C"/>
    <w:rsid w:val="00163AC1"/>
    <w:rsid w:val="00167858"/>
    <w:rsid w:val="0017160D"/>
    <w:rsid w:val="00172335"/>
    <w:rsid w:val="00180F9B"/>
    <w:rsid w:val="00184CAA"/>
    <w:rsid w:val="00184D63"/>
    <w:rsid w:val="0018661A"/>
    <w:rsid w:val="00186C2C"/>
    <w:rsid w:val="00197271"/>
    <w:rsid w:val="001A133E"/>
    <w:rsid w:val="001A2272"/>
    <w:rsid w:val="001A5B0F"/>
    <w:rsid w:val="001B1C41"/>
    <w:rsid w:val="001B307D"/>
    <w:rsid w:val="001B30F7"/>
    <w:rsid w:val="001B4F0C"/>
    <w:rsid w:val="001B5ECC"/>
    <w:rsid w:val="001B6E40"/>
    <w:rsid w:val="001C2D8D"/>
    <w:rsid w:val="001C593B"/>
    <w:rsid w:val="001C7122"/>
    <w:rsid w:val="001D0F21"/>
    <w:rsid w:val="001D1658"/>
    <w:rsid w:val="001D1925"/>
    <w:rsid w:val="001D41B2"/>
    <w:rsid w:val="001D7476"/>
    <w:rsid w:val="001E1959"/>
    <w:rsid w:val="001E5563"/>
    <w:rsid w:val="001F2708"/>
    <w:rsid w:val="001F4377"/>
    <w:rsid w:val="001F4870"/>
    <w:rsid w:val="001F6CE1"/>
    <w:rsid w:val="001F7E88"/>
    <w:rsid w:val="002003E2"/>
    <w:rsid w:val="00203043"/>
    <w:rsid w:val="0020347F"/>
    <w:rsid w:val="00203847"/>
    <w:rsid w:val="00207B99"/>
    <w:rsid w:val="00210DD0"/>
    <w:rsid w:val="0021125C"/>
    <w:rsid w:val="002112BF"/>
    <w:rsid w:val="00212DAC"/>
    <w:rsid w:val="00213F17"/>
    <w:rsid w:val="00214BA4"/>
    <w:rsid w:val="00215423"/>
    <w:rsid w:val="002162C2"/>
    <w:rsid w:val="0021642A"/>
    <w:rsid w:val="0021698E"/>
    <w:rsid w:val="00217681"/>
    <w:rsid w:val="00217ADE"/>
    <w:rsid w:val="00221877"/>
    <w:rsid w:val="002228F4"/>
    <w:rsid w:val="00223F6D"/>
    <w:rsid w:val="0022589C"/>
    <w:rsid w:val="00225A48"/>
    <w:rsid w:val="00226BB2"/>
    <w:rsid w:val="00227D85"/>
    <w:rsid w:val="00232001"/>
    <w:rsid w:val="00232AA4"/>
    <w:rsid w:val="00233B51"/>
    <w:rsid w:val="00236EE1"/>
    <w:rsid w:val="002416AB"/>
    <w:rsid w:val="002444C1"/>
    <w:rsid w:val="002464B3"/>
    <w:rsid w:val="002516DC"/>
    <w:rsid w:val="00257D3D"/>
    <w:rsid w:val="00257D3F"/>
    <w:rsid w:val="00261C61"/>
    <w:rsid w:val="00265860"/>
    <w:rsid w:val="00267F55"/>
    <w:rsid w:val="0027044C"/>
    <w:rsid w:val="002714B2"/>
    <w:rsid w:val="00271ABC"/>
    <w:rsid w:val="00280020"/>
    <w:rsid w:val="00280053"/>
    <w:rsid w:val="002818D7"/>
    <w:rsid w:val="00283369"/>
    <w:rsid w:val="0028709C"/>
    <w:rsid w:val="00294882"/>
    <w:rsid w:val="00296C51"/>
    <w:rsid w:val="00297640"/>
    <w:rsid w:val="002A5300"/>
    <w:rsid w:val="002B3AAB"/>
    <w:rsid w:val="002B554B"/>
    <w:rsid w:val="002B6681"/>
    <w:rsid w:val="002B7199"/>
    <w:rsid w:val="002B7559"/>
    <w:rsid w:val="002C2D25"/>
    <w:rsid w:val="002C45E1"/>
    <w:rsid w:val="002C57C4"/>
    <w:rsid w:val="002D0101"/>
    <w:rsid w:val="002D072C"/>
    <w:rsid w:val="002D41DF"/>
    <w:rsid w:val="002D6850"/>
    <w:rsid w:val="002E3E50"/>
    <w:rsid w:val="002E53D4"/>
    <w:rsid w:val="002E5D3D"/>
    <w:rsid w:val="002E5EEE"/>
    <w:rsid w:val="002F19CA"/>
    <w:rsid w:val="002F612B"/>
    <w:rsid w:val="002F7581"/>
    <w:rsid w:val="0030224C"/>
    <w:rsid w:val="00306BE2"/>
    <w:rsid w:val="003106EB"/>
    <w:rsid w:val="0031121F"/>
    <w:rsid w:val="003152E0"/>
    <w:rsid w:val="003179CB"/>
    <w:rsid w:val="00324B6D"/>
    <w:rsid w:val="0032639A"/>
    <w:rsid w:val="003318B6"/>
    <w:rsid w:val="0033220B"/>
    <w:rsid w:val="00332BF2"/>
    <w:rsid w:val="003347CD"/>
    <w:rsid w:val="00334C51"/>
    <w:rsid w:val="00337507"/>
    <w:rsid w:val="00344E70"/>
    <w:rsid w:val="003478C9"/>
    <w:rsid w:val="00352403"/>
    <w:rsid w:val="003548A7"/>
    <w:rsid w:val="00356888"/>
    <w:rsid w:val="003627EF"/>
    <w:rsid w:val="003711B5"/>
    <w:rsid w:val="00371579"/>
    <w:rsid w:val="0037365E"/>
    <w:rsid w:val="003737CB"/>
    <w:rsid w:val="00375E93"/>
    <w:rsid w:val="00375F76"/>
    <w:rsid w:val="003760E1"/>
    <w:rsid w:val="003774C6"/>
    <w:rsid w:val="00380244"/>
    <w:rsid w:val="00383531"/>
    <w:rsid w:val="0038771C"/>
    <w:rsid w:val="00387D85"/>
    <w:rsid w:val="0039645E"/>
    <w:rsid w:val="00397669"/>
    <w:rsid w:val="003A1C1A"/>
    <w:rsid w:val="003A2303"/>
    <w:rsid w:val="003A254D"/>
    <w:rsid w:val="003A4009"/>
    <w:rsid w:val="003A744C"/>
    <w:rsid w:val="003A758A"/>
    <w:rsid w:val="003A7EBE"/>
    <w:rsid w:val="003B0D42"/>
    <w:rsid w:val="003B0E2D"/>
    <w:rsid w:val="003B1077"/>
    <w:rsid w:val="003B10BB"/>
    <w:rsid w:val="003B7B40"/>
    <w:rsid w:val="003B7C59"/>
    <w:rsid w:val="003B7CFA"/>
    <w:rsid w:val="003C11DE"/>
    <w:rsid w:val="003D31ED"/>
    <w:rsid w:val="003D38EB"/>
    <w:rsid w:val="003D42AD"/>
    <w:rsid w:val="003D444B"/>
    <w:rsid w:val="003D45A1"/>
    <w:rsid w:val="003D6C99"/>
    <w:rsid w:val="003D762D"/>
    <w:rsid w:val="003D7E22"/>
    <w:rsid w:val="003E523A"/>
    <w:rsid w:val="003E5697"/>
    <w:rsid w:val="003E7AC6"/>
    <w:rsid w:val="003F13E7"/>
    <w:rsid w:val="003F49CD"/>
    <w:rsid w:val="003F56E8"/>
    <w:rsid w:val="00400FB0"/>
    <w:rsid w:val="00401A33"/>
    <w:rsid w:val="0041254E"/>
    <w:rsid w:val="00415B9E"/>
    <w:rsid w:val="004209CC"/>
    <w:rsid w:val="0042226C"/>
    <w:rsid w:val="00423251"/>
    <w:rsid w:val="00431157"/>
    <w:rsid w:val="00434A2F"/>
    <w:rsid w:val="00435548"/>
    <w:rsid w:val="004359B3"/>
    <w:rsid w:val="00435DD9"/>
    <w:rsid w:val="00436080"/>
    <w:rsid w:val="0043755A"/>
    <w:rsid w:val="00437A7A"/>
    <w:rsid w:val="00446EB4"/>
    <w:rsid w:val="004473A5"/>
    <w:rsid w:val="00456589"/>
    <w:rsid w:val="00456BC2"/>
    <w:rsid w:val="00460D7C"/>
    <w:rsid w:val="00464BA9"/>
    <w:rsid w:val="00465F1F"/>
    <w:rsid w:val="0046713A"/>
    <w:rsid w:val="00467381"/>
    <w:rsid w:val="004677CC"/>
    <w:rsid w:val="00470EB8"/>
    <w:rsid w:val="004722F7"/>
    <w:rsid w:val="00472445"/>
    <w:rsid w:val="00473956"/>
    <w:rsid w:val="00474552"/>
    <w:rsid w:val="00474672"/>
    <w:rsid w:val="00476499"/>
    <w:rsid w:val="004765AB"/>
    <w:rsid w:val="00477CFE"/>
    <w:rsid w:val="00477EA6"/>
    <w:rsid w:val="004817F4"/>
    <w:rsid w:val="00492B9A"/>
    <w:rsid w:val="00492F37"/>
    <w:rsid w:val="00496494"/>
    <w:rsid w:val="004A20E5"/>
    <w:rsid w:val="004A32A4"/>
    <w:rsid w:val="004A339C"/>
    <w:rsid w:val="004A369D"/>
    <w:rsid w:val="004A79F4"/>
    <w:rsid w:val="004B01BD"/>
    <w:rsid w:val="004B49BD"/>
    <w:rsid w:val="004B4F71"/>
    <w:rsid w:val="004B5D2C"/>
    <w:rsid w:val="004B6592"/>
    <w:rsid w:val="004B74DA"/>
    <w:rsid w:val="004C07BE"/>
    <w:rsid w:val="004C372A"/>
    <w:rsid w:val="004C3DD9"/>
    <w:rsid w:val="004D4F6B"/>
    <w:rsid w:val="004E16DC"/>
    <w:rsid w:val="004E231B"/>
    <w:rsid w:val="004E30FB"/>
    <w:rsid w:val="004E3928"/>
    <w:rsid w:val="004E67A3"/>
    <w:rsid w:val="004F4FE6"/>
    <w:rsid w:val="004F79EA"/>
    <w:rsid w:val="005015EE"/>
    <w:rsid w:val="005042E0"/>
    <w:rsid w:val="00504849"/>
    <w:rsid w:val="00505F39"/>
    <w:rsid w:val="00507E2A"/>
    <w:rsid w:val="00510E43"/>
    <w:rsid w:val="005133FA"/>
    <w:rsid w:val="0051522A"/>
    <w:rsid w:val="00517780"/>
    <w:rsid w:val="005207D2"/>
    <w:rsid w:val="005211D3"/>
    <w:rsid w:val="00522FD2"/>
    <w:rsid w:val="00524D07"/>
    <w:rsid w:val="00530F97"/>
    <w:rsid w:val="00532D2B"/>
    <w:rsid w:val="00535B4C"/>
    <w:rsid w:val="00535E8A"/>
    <w:rsid w:val="0053746E"/>
    <w:rsid w:val="00541EEF"/>
    <w:rsid w:val="00542B6D"/>
    <w:rsid w:val="00542BA9"/>
    <w:rsid w:val="00543332"/>
    <w:rsid w:val="00543A9C"/>
    <w:rsid w:val="00546C52"/>
    <w:rsid w:val="00547355"/>
    <w:rsid w:val="00550521"/>
    <w:rsid w:val="005531CE"/>
    <w:rsid w:val="00553A56"/>
    <w:rsid w:val="00553C99"/>
    <w:rsid w:val="005554E8"/>
    <w:rsid w:val="005559E2"/>
    <w:rsid w:val="00556ED2"/>
    <w:rsid w:val="005605C7"/>
    <w:rsid w:val="00562520"/>
    <w:rsid w:val="0056267C"/>
    <w:rsid w:val="0057019B"/>
    <w:rsid w:val="0057032F"/>
    <w:rsid w:val="005713E0"/>
    <w:rsid w:val="00571517"/>
    <w:rsid w:val="00571D88"/>
    <w:rsid w:val="005750D0"/>
    <w:rsid w:val="005755F5"/>
    <w:rsid w:val="00581E4A"/>
    <w:rsid w:val="00583D61"/>
    <w:rsid w:val="00583FD1"/>
    <w:rsid w:val="00587CF6"/>
    <w:rsid w:val="005900EF"/>
    <w:rsid w:val="005903F0"/>
    <w:rsid w:val="00592C92"/>
    <w:rsid w:val="005936B5"/>
    <w:rsid w:val="005939F8"/>
    <w:rsid w:val="005944C0"/>
    <w:rsid w:val="00595757"/>
    <w:rsid w:val="005970FD"/>
    <w:rsid w:val="00597C4B"/>
    <w:rsid w:val="005A13BA"/>
    <w:rsid w:val="005A784B"/>
    <w:rsid w:val="005B0F1C"/>
    <w:rsid w:val="005B0FB8"/>
    <w:rsid w:val="005B342D"/>
    <w:rsid w:val="005B3F6F"/>
    <w:rsid w:val="005B7B21"/>
    <w:rsid w:val="005C0D65"/>
    <w:rsid w:val="005C0F98"/>
    <w:rsid w:val="005C2F20"/>
    <w:rsid w:val="005C6D7C"/>
    <w:rsid w:val="005D5954"/>
    <w:rsid w:val="005D69F1"/>
    <w:rsid w:val="005E1898"/>
    <w:rsid w:val="005E2ECE"/>
    <w:rsid w:val="005E3C3A"/>
    <w:rsid w:val="005E4602"/>
    <w:rsid w:val="005E488D"/>
    <w:rsid w:val="005E4AC5"/>
    <w:rsid w:val="005E4FF2"/>
    <w:rsid w:val="005E5AE2"/>
    <w:rsid w:val="005F01FE"/>
    <w:rsid w:val="005F0AFE"/>
    <w:rsid w:val="005F6E83"/>
    <w:rsid w:val="00601094"/>
    <w:rsid w:val="00601791"/>
    <w:rsid w:val="00601C23"/>
    <w:rsid w:val="0060214E"/>
    <w:rsid w:val="00602811"/>
    <w:rsid w:val="006117C8"/>
    <w:rsid w:val="00611807"/>
    <w:rsid w:val="00611B3D"/>
    <w:rsid w:val="00617B91"/>
    <w:rsid w:val="00620E44"/>
    <w:rsid w:val="006222CC"/>
    <w:rsid w:val="00622AE6"/>
    <w:rsid w:val="00623598"/>
    <w:rsid w:val="00627353"/>
    <w:rsid w:val="00627380"/>
    <w:rsid w:val="006326A7"/>
    <w:rsid w:val="00636302"/>
    <w:rsid w:val="0064301D"/>
    <w:rsid w:val="00644FA7"/>
    <w:rsid w:val="00644FB4"/>
    <w:rsid w:val="006504A8"/>
    <w:rsid w:val="00652642"/>
    <w:rsid w:val="00655027"/>
    <w:rsid w:val="00657C1F"/>
    <w:rsid w:val="00660FFD"/>
    <w:rsid w:val="006632D2"/>
    <w:rsid w:val="006634AC"/>
    <w:rsid w:val="006656D0"/>
    <w:rsid w:val="00665BCD"/>
    <w:rsid w:val="00665F57"/>
    <w:rsid w:val="00666AD4"/>
    <w:rsid w:val="00672D4E"/>
    <w:rsid w:val="00674150"/>
    <w:rsid w:val="00676F06"/>
    <w:rsid w:val="00677A4A"/>
    <w:rsid w:val="00684D89"/>
    <w:rsid w:val="00687000"/>
    <w:rsid w:val="00691B19"/>
    <w:rsid w:val="00691E40"/>
    <w:rsid w:val="00692382"/>
    <w:rsid w:val="00696C80"/>
    <w:rsid w:val="006A3234"/>
    <w:rsid w:val="006A3976"/>
    <w:rsid w:val="006A4284"/>
    <w:rsid w:val="006A6446"/>
    <w:rsid w:val="006B32A1"/>
    <w:rsid w:val="006B7F01"/>
    <w:rsid w:val="006C1493"/>
    <w:rsid w:val="006C3AD7"/>
    <w:rsid w:val="006C527D"/>
    <w:rsid w:val="006C52ED"/>
    <w:rsid w:val="006D069F"/>
    <w:rsid w:val="006D3BB2"/>
    <w:rsid w:val="006D54C9"/>
    <w:rsid w:val="006E2CC4"/>
    <w:rsid w:val="006F28C0"/>
    <w:rsid w:val="006F390C"/>
    <w:rsid w:val="006F4AC9"/>
    <w:rsid w:val="006F4BDD"/>
    <w:rsid w:val="00701A70"/>
    <w:rsid w:val="00702ACC"/>
    <w:rsid w:val="00705CFF"/>
    <w:rsid w:val="0071058E"/>
    <w:rsid w:val="007133CC"/>
    <w:rsid w:val="00713680"/>
    <w:rsid w:val="00714795"/>
    <w:rsid w:val="0071554B"/>
    <w:rsid w:val="00717E83"/>
    <w:rsid w:val="007212BE"/>
    <w:rsid w:val="0072143F"/>
    <w:rsid w:val="00723844"/>
    <w:rsid w:val="00723BEA"/>
    <w:rsid w:val="0073148C"/>
    <w:rsid w:val="007324CC"/>
    <w:rsid w:val="007329AB"/>
    <w:rsid w:val="0073443B"/>
    <w:rsid w:val="00734F78"/>
    <w:rsid w:val="007403A7"/>
    <w:rsid w:val="00744609"/>
    <w:rsid w:val="0074603A"/>
    <w:rsid w:val="0075079B"/>
    <w:rsid w:val="0076194D"/>
    <w:rsid w:val="0076247B"/>
    <w:rsid w:val="00771E31"/>
    <w:rsid w:val="0077206E"/>
    <w:rsid w:val="007825BD"/>
    <w:rsid w:val="007827F0"/>
    <w:rsid w:val="007833A4"/>
    <w:rsid w:val="0078432D"/>
    <w:rsid w:val="0078471C"/>
    <w:rsid w:val="00784D44"/>
    <w:rsid w:val="00785626"/>
    <w:rsid w:val="007874D4"/>
    <w:rsid w:val="00790B5D"/>
    <w:rsid w:val="00795C7F"/>
    <w:rsid w:val="00795D6B"/>
    <w:rsid w:val="00796920"/>
    <w:rsid w:val="007970EA"/>
    <w:rsid w:val="007A036C"/>
    <w:rsid w:val="007A143E"/>
    <w:rsid w:val="007A3128"/>
    <w:rsid w:val="007A3488"/>
    <w:rsid w:val="007A6B01"/>
    <w:rsid w:val="007B3803"/>
    <w:rsid w:val="007B3E9B"/>
    <w:rsid w:val="007C0BB7"/>
    <w:rsid w:val="007C21E2"/>
    <w:rsid w:val="007D3B99"/>
    <w:rsid w:val="007D3F57"/>
    <w:rsid w:val="007D56EA"/>
    <w:rsid w:val="007D5849"/>
    <w:rsid w:val="007E0AE4"/>
    <w:rsid w:val="007E3ABB"/>
    <w:rsid w:val="007E4710"/>
    <w:rsid w:val="007F43E3"/>
    <w:rsid w:val="007F5B00"/>
    <w:rsid w:val="007F5D45"/>
    <w:rsid w:val="0080177B"/>
    <w:rsid w:val="00801991"/>
    <w:rsid w:val="00803756"/>
    <w:rsid w:val="00804851"/>
    <w:rsid w:val="0080549B"/>
    <w:rsid w:val="0080752A"/>
    <w:rsid w:val="008108B9"/>
    <w:rsid w:val="00810CEC"/>
    <w:rsid w:val="00811FE3"/>
    <w:rsid w:val="00812BFF"/>
    <w:rsid w:val="00812D2E"/>
    <w:rsid w:val="00813ADD"/>
    <w:rsid w:val="00814690"/>
    <w:rsid w:val="00820E33"/>
    <w:rsid w:val="00821ADC"/>
    <w:rsid w:val="00821C52"/>
    <w:rsid w:val="00822596"/>
    <w:rsid w:val="008316C6"/>
    <w:rsid w:val="00832C23"/>
    <w:rsid w:val="00834746"/>
    <w:rsid w:val="0083476A"/>
    <w:rsid w:val="00840411"/>
    <w:rsid w:val="008427C1"/>
    <w:rsid w:val="00843BD5"/>
    <w:rsid w:val="00844CDC"/>
    <w:rsid w:val="00846D17"/>
    <w:rsid w:val="00851554"/>
    <w:rsid w:val="00853273"/>
    <w:rsid w:val="008543B7"/>
    <w:rsid w:val="008543FC"/>
    <w:rsid w:val="00856A25"/>
    <w:rsid w:val="00862DBD"/>
    <w:rsid w:val="00865318"/>
    <w:rsid w:val="00865A22"/>
    <w:rsid w:val="00865AE8"/>
    <w:rsid w:val="00866298"/>
    <w:rsid w:val="008679AE"/>
    <w:rsid w:val="00871486"/>
    <w:rsid w:val="00871A2D"/>
    <w:rsid w:val="00874D4A"/>
    <w:rsid w:val="008768EC"/>
    <w:rsid w:val="00877702"/>
    <w:rsid w:val="00881445"/>
    <w:rsid w:val="00881839"/>
    <w:rsid w:val="00882411"/>
    <w:rsid w:val="00882551"/>
    <w:rsid w:val="00883BF5"/>
    <w:rsid w:val="00890EAF"/>
    <w:rsid w:val="00892A85"/>
    <w:rsid w:val="00893C85"/>
    <w:rsid w:val="00893F28"/>
    <w:rsid w:val="008970D9"/>
    <w:rsid w:val="008A0BD9"/>
    <w:rsid w:val="008A246F"/>
    <w:rsid w:val="008A4079"/>
    <w:rsid w:val="008A4940"/>
    <w:rsid w:val="008A6BF7"/>
    <w:rsid w:val="008B3F7A"/>
    <w:rsid w:val="008B4535"/>
    <w:rsid w:val="008B50A9"/>
    <w:rsid w:val="008B6870"/>
    <w:rsid w:val="008C24B7"/>
    <w:rsid w:val="008C73F7"/>
    <w:rsid w:val="008D20A4"/>
    <w:rsid w:val="008D33E5"/>
    <w:rsid w:val="008D4052"/>
    <w:rsid w:val="008E1BBB"/>
    <w:rsid w:val="008E39DB"/>
    <w:rsid w:val="008E45C5"/>
    <w:rsid w:val="008E74BD"/>
    <w:rsid w:val="008E7C09"/>
    <w:rsid w:val="008F0753"/>
    <w:rsid w:val="008F10DE"/>
    <w:rsid w:val="008F1E69"/>
    <w:rsid w:val="008F2868"/>
    <w:rsid w:val="008F63C9"/>
    <w:rsid w:val="008F6789"/>
    <w:rsid w:val="009017D1"/>
    <w:rsid w:val="0090261E"/>
    <w:rsid w:val="00902FF9"/>
    <w:rsid w:val="00906002"/>
    <w:rsid w:val="00906442"/>
    <w:rsid w:val="009073F5"/>
    <w:rsid w:val="0091014F"/>
    <w:rsid w:val="009108BF"/>
    <w:rsid w:val="009134EC"/>
    <w:rsid w:val="00913902"/>
    <w:rsid w:val="00913DE1"/>
    <w:rsid w:val="00914A54"/>
    <w:rsid w:val="0091755B"/>
    <w:rsid w:val="00917766"/>
    <w:rsid w:val="0092022B"/>
    <w:rsid w:val="00921E32"/>
    <w:rsid w:val="00925D2B"/>
    <w:rsid w:val="009308BA"/>
    <w:rsid w:val="00936D6F"/>
    <w:rsid w:val="00942F2F"/>
    <w:rsid w:val="00944A86"/>
    <w:rsid w:val="00944CBC"/>
    <w:rsid w:val="00947B56"/>
    <w:rsid w:val="009543C5"/>
    <w:rsid w:val="0095724A"/>
    <w:rsid w:val="00961ACA"/>
    <w:rsid w:val="0096291E"/>
    <w:rsid w:val="00964A4D"/>
    <w:rsid w:val="00964BA5"/>
    <w:rsid w:val="009655DF"/>
    <w:rsid w:val="00970834"/>
    <w:rsid w:val="00974469"/>
    <w:rsid w:val="00975654"/>
    <w:rsid w:val="00976100"/>
    <w:rsid w:val="00976743"/>
    <w:rsid w:val="009800DF"/>
    <w:rsid w:val="00981D6E"/>
    <w:rsid w:val="009827B1"/>
    <w:rsid w:val="009828CE"/>
    <w:rsid w:val="00982BC2"/>
    <w:rsid w:val="00984514"/>
    <w:rsid w:val="0098490E"/>
    <w:rsid w:val="00984CDF"/>
    <w:rsid w:val="00987494"/>
    <w:rsid w:val="00995100"/>
    <w:rsid w:val="0099761C"/>
    <w:rsid w:val="009A09BA"/>
    <w:rsid w:val="009A331B"/>
    <w:rsid w:val="009A3546"/>
    <w:rsid w:val="009A3C77"/>
    <w:rsid w:val="009A57F2"/>
    <w:rsid w:val="009A709F"/>
    <w:rsid w:val="009A7BD7"/>
    <w:rsid w:val="009B343D"/>
    <w:rsid w:val="009B7B56"/>
    <w:rsid w:val="009C0526"/>
    <w:rsid w:val="009C280C"/>
    <w:rsid w:val="009C4751"/>
    <w:rsid w:val="009C5D52"/>
    <w:rsid w:val="009C6D67"/>
    <w:rsid w:val="009C76AE"/>
    <w:rsid w:val="009D1427"/>
    <w:rsid w:val="009D1975"/>
    <w:rsid w:val="009D3A1C"/>
    <w:rsid w:val="009D4704"/>
    <w:rsid w:val="009D5258"/>
    <w:rsid w:val="009D7770"/>
    <w:rsid w:val="009E2E00"/>
    <w:rsid w:val="009E43F6"/>
    <w:rsid w:val="009E4453"/>
    <w:rsid w:val="009E7852"/>
    <w:rsid w:val="009E796B"/>
    <w:rsid w:val="009F1551"/>
    <w:rsid w:val="009F2373"/>
    <w:rsid w:val="009F3479"/>
    <w:rsid w:val="009F379A"/>
    <w:rsid w:val="009F5DF5"/>
    <w:rsid w:val="009F7CEA"/>
    <w:rsid w:val="00A02F2F"/>
    <w:rsid w:val="00A1042E"/>
    <w:rsid w:val="00A176EE"/>
    <w:rsid w:val="00A17A74"/>
    <w:rsid w:val="00A206C9"/>
    <w:rsid w:val="00A2187C"/>
    <w:rsid w:val="00A2257F"/>
    <w:rsid w:val="00A32F79"/>
    <w:rsid w:val="00A33F5E"/>
    <w:rsid w:val="00A346BE"/>
    <w:rsid w:val="00A356FE"/>
    <w:rsid w:val="00A3722A"/>
    <w:rsid w:val="00A375F8"/>
    <w:rsid w:val="00A40BF1"/>
    <w:rsid w:val="00A434E6"/>
    <w:rsid w:val="00A442C3"/>
    <w:rsid w:val="00A45191"/>
    <w:rsid w:val="00A507BA"/>
    <w:rsid w:val="00A52F9A"/>
    <w:rsid w:val="00A5413F"/>
    <w:rsid w:val="00A5745B"/>
    <w:rsid w:val="00A57BF6"/>
    <w:rsid w:val="00A61D2A"/>
    <w:rsid w:val="00A6762C"/>
    <w:rsid w:val="00A728B4"/>
    <w:rsid w:val="00A75D49"/>
    <w:rsid w:val="00A826FB"/>
    <w:rsid w:val="00A8530A"/>
    <w:rsid w:val="00A87F8B"/>
    <w:rsid w:val="00A91C87"/>
    <w:rsid w:val="00A92250"/>
    <w:rsid w:val="00A965D6"/>
    <w:rsid w:val="00AA15EA"/>
    <w:rsid w:val="00AA164F"/>
    <w:rsid w:val="00AA6BFE"/>
    <w:rsid w:val="00AA7C25"/>
    <w:rsid w:val="00AB0526"/>
    <w:rsid w:val="00AB31BA"/>
    <w:rsid w:val="00AB3DED"/>
    <w:rsid w:val="00AB5E70"/>
    <w:rsid w:val="00AB5EE4"/>
    <w:rsid w:val="00AC56EB"/>
    <w:rsid w:val="00AC7689"/>
    <w:rsid w:val="00AD40B2"/>
    <w:rsid w:val="00AD4A88"/>
    <w:rsid w:val="00AD502F"/>
    <w:rsid w:val="00AD70A9"/>
    <w:rsid w:val="00AE00B9"/>
    <w:rsid w:val="00AE0F2B"/>
    <w:rsid w:val="00AE2E0B"/>
    <w:rsid w:val="00AF1041"/>
    <w:rsid w:val="00AF4AD8"/>
    <w:rsid w:val="00B04776"/>
    <w:rsid w:val="00B05F6C"/>
    <w:rsid w:val="00B07DC6"/>
    <w:rsid w:val="00B1288C"/>
    <w:rsid w:val="00B1443E"/>
    <w:rsid w:val="00B16012"/>
    <w:rsid w:val="00B17BE8"/>
    <w:rsid w:val="00B2130B"/>
    <w:rsid w:val="00B21F01"/>
    <w:rsid w:val="00B23460"/>
    <w:rsid w:val="00B2492A"/>
    <w:rsid w:val="00B2578D"/>
    <w:rsid w:val="00B259B0"/>
    <w:rsid w:val="00B263C8"/>
    <w:rsid w:val="00B3050C"/>
    <w:rsid w:val="00B31101"/>
    <w:rsid w:val="00B31FED"/>
    <w:rsid w:val="00B33193"/>
    <w:rsid w:val="00B33E86"/>
    <w:rsid w:val="00B35677"/>
    <w:rsid w:val="00B3627A"/>
    <w:rsid w:val="00B36C27"/>
    <w:rsid w:val="00B402A0"/>
    <w:rsid w:val="00B40B6F"/>
    <w:rsid w:val="00B420DD"/>
    <w:rsid w:val="00B4246A"/>
    <w:rsid w:val="00B4468A"/>
    <w:rsid w:val="00B472CA"/>
    <w:rsid w:val="00B51C3F"/>
    <w:rsid w:val="00B60EE7"/>
    <w:rsid w:val="00B61280"/>
    <w:rsid w:val="00B6147C"/>
    <w:rsid w:val="00B622CC"/>
    <w:rsid w:val="00B66304"/>
    <w:rsid w:val="00B71DE8"/>
    <w:rsid w:val="00B72741"/>
    <w:rsid w:val="00B75423"/>
    <w:rsid w:val="00B75A46"/>
    <w:rsid w:val="00B769D7"/>
    <w:rsid w:val="00B77F2D"/>
    <w:rsid w:val="00B804AD"/>
    <w:rsid w:val="00B850C7"/>
    <w:rsid w:val="00B85C66"/>
    <w:rsid w:val="00B901C2"/>
    <w:rsid w:val="00B904AC"/>
    <w:rsid w:val="00B9437F"/>
    <w:rsid w:val="00B97915"/>
    <w:rsid w:val="00BA0A6D"/>
    <w:rsid w:val="00BA2054"/>
    <w:rsid w:val="00BA23C9"/>
    <w:rsid w:val="00BA36BF"/>
    <w:rsid w:val="00BA3A08"/>
    <w:rsid w:val="00BA725F"/>
    <w:rsid w:val="00BB0E29"/>
    <w:rsid w:val="00BD03D6"/>
    <w:rsid w:val="00BD1C13"/>
    <w:rsid w:val="00BD26F8"/>
    <w:rsid w:val="00BD5EB0"/>
    <w:rsid w:val="00BE19F1"/>
    <w:rsid w:val="00BF3836"/>
    <w:rsid w:val="00BF3CA0"/>
    <w:rsid w:val="00BF3E50"/>
    <w:rsid w:val="00C021DC"/>
    <w:rsid w:val="00C0704F"/>
    <w:rsid w:val="00C07F47"/>
    <w:rsid w:val="00C126B3"/>
    <w:rsid w:val="00C12B9A"/>
    <w:rsid w:val="00C12FD7"/>
    <w:rsid w:val="00C13383"/>
    <w:rsid w:val="00C13BE7"/>
    <w:rsid w:val="00C14FC0"/>
    <w:rsid w:val="00C15809"/>
    <w:rsid w:val="00C168F8"/>
    <w:rsid w:val="00C2241C"/>
    <w:rsid w:val="00C238BF"/>
    <w:rsid w:val="00C239D9"/>
    <w:rsid w:val="00C24301"/>
    <w:rsid w:val="00C273F2"/>
    <w:rsid w:val="00C27B31"/>
    <w:rsid w:val="00C31A49"/>
    <w:rsid w:val="00C33880"/>
    <w:rsid w:val="00C34BCD"/>
    <w:rsid w:val="00C35597"/>
    <w:rsid w:val="00C4787A"/>
    <w:rsid w:val="00C523A8"/>
    <w:rsid w:val="00C548FF"/>
    <w:rsid w:val="00C57366"/>
    <w:rsid w:val="00C6106D"/>
    <w:rsid w:val="00C61FF4"/>
    <w:rsid w:val="00C62607"/>
    <w:rsid w:val="00C62F85"/>
    <w:rsid w:val="00C67246"/>
    <w:rsid w:val="00C703C5"/>
    <w:rsid w:val="00C70FED"/>
    <w:rsid w:val="00C72D57"/>
    <w:rsid w:val="00C751C0"/>
    <w:rsid w:val="00C754BC"/>
    <w:rsid w:val="00C77BD6"/>
    <w:rsid w:val="00C818E0"/>
    <w:rsid w:val="00C87AB6"/>
    <w:rsid w:val="00C87D1B"/>
    <w:rsid w:val="00C9702F"/>
    <w:rsid w:val="00C97944"/>
    <w:rsid w:val="00CA3D36"/>
    <w:rsid w:val="00CA4DBB"/>
    <w:rsid w:val="00CA60FE"/>
    <w:rsid w:val="00CA76D3"/>
    <w:rsid w:val="00CB4999"/>
    <w:rsid w:val="00CB4B9C"/>
    <w:rsid w:val="00CB5671"/>
    <w:rsid w:val="00CB7C30"/>
    <w:rsid w:val="00CC1644"/>
    <w:rsid w:val="00CC2B09"/>
    <w:rsid w:val="00CD2CFA"/>
    <w:rsid w:val="00CD39A8"/>
    <w:rsid w:val="00CD561B"/>
    <w:rsid w:val="00CD6EA5"/>
    <w:rsid w:val="00CE060B"/>
    <w:rsid w:val="00CE06A1"/>
    <w:rsid w:val="00CE5845"/>
    <w:rsid w:val="00CF1CEF"/>
    <w:rsid w:val="00CF39D1"/>
    <w:rsid w:val="00D00D7D"/>
    <w:rsid w:val="00D020DD"/>
    <w:rsid w:val="00D04346"/>
    <w:rsid w:val="00D0442A"/>
    <w:rsid w:val="00D054D7"/>
    <w:rsid w:val="00D06C74"/>
    <w:rsid w:val="00D06DA5"/>
    <w:rsid w:val="00D11182"/>
    <w:rsid w:val="00D1159E"/>
    <w:rsid w:val="00D11B89"/>
    <w:rsid w:val="00D11BED"/>
    <w:rsid w:val="00D1238E"/>
    <w:rsid w:val="00D12D7D"/>
    <w:rsid w:val="00D141B9"/>
    <w:rsid w:val="00D16D30"/>
    <w:rsid w:val="00D24381"/>
    <w:rsid w:val="00D24430"/>
    <w:rsid w:val="00D261AE"/>
    <w:rsid w:val="00D26E42"/>
    <w:rsid w:val="00D2745F"/>
    <w:rsid w:val="00D277B1"/>
    <w:rsid w:val="00D27DE4"/>
    <w:rsid w:val="00D3046A"/>
    <w:rsid w:val="00D31D8B"/>
    <w:rsid w:val="00D333A4"/>
    <w:rsid w:val="00D3344A"/>
    <w:rsid w:val="00D33654"/>
    <w:rsid w:val="00D358F9"/>
    <w:rsid w:val="00D36EC2"/>
    <w:rsid w:val="00D37C2D"/>
    <w:rsid w:val="00D43AB9"/>
    <w:rsid w:val="00D53B12"/>
    <w:rsid w:val="00D6020F"/>
    <w:rsid w:val="00D60221"/>
    <w:rsid w:val="00D604AA"/>
    <w:rsid w:val="00D60E48"/>
    <w:rsid w:val="00D61ED2"/>
    <w:rsid w:val="00D62781"/>
    <w:rsid w:val="00D62C82"/>
    <w:rsid w:val="00D636BF"/>
    <w:rsid w:val="00D6625D"/>
    <w:rsid w:val="00D737CC"/>
    <w:rsid w:val="00D74165"/>
    <w:rsid w:val="00D80577"/>
    <w:rsid w:val="00D842D9"/>
    <w:rsid w:val="00D848E4"/>
    <w:rsid w:val="00D8592A"/>
    <w:rsid w:val="00D86653"/>
    <w:rsid w:val="00D938BA"/>
    <w:rsid w:val="00D93AED"/>
    <w:rsid w:val="00D944D5"/>
    <w:rsid w:val="00DA1740"/>
    <w:rsid w:val="00DA4930"/>
    <w:rsid w:val="00DA4B75"/>
    <w:rsid w:val="00DA4D40"/>
    <w:rsid w:val="00DA5554"/>
    <w:rsid w:val="00DA62C6"/>
    <w:rsid w:val="00DB2DC3"/>
    <w:rsid w:val="00DB318D"/>
    <w:rsid w:val="00DB744A"/>
    <w:rsid w:val="00DC3B18"/>
    <w:rsid w:val="00DC719A"/>
    <w:rsid w:val="00DC7CD9"/>
    <w:rsid w:val="00DD1EBC"/>
    <w:rsid w:val="00DD27CE"/>
    <w:rsid w:val="00DD3F60"/>
    <w:rsid w:val="00DD5CD4"/>
    <w:rsid w:val="00DD658B"/>
    <w:rsid w:val="00DD76B5"/>
    <w:rsid w:val="00DE29DB"/>
    <w:rsid w:val="00DE69AD"/>
    <w:rsid w:val="00DF0389"/>
    <w:rsid w:val="00DF1917"/>
    <w:rsid w:val="00DF3A6E"/>
    <w:rsid w:val="00DF5E19"/>
    <w:rsid w:val="00DF706B"/>
    <w:rsid w:val="00E01BAE"/>
    <w:rsid w:val="00E04666"/>
    <w:rsid w:val="00E05441"/>
    <w:rsid w:val="00E06FEE"/>
    <w:rsid w:val="00E07C4A"/>
    <w:rsid w:val="00E13F11"/>
    <w:rsid w:val="00E225DA"/>
    <w:rsid w:val="00E300B7"/>
    <w:rsid w:val="00E32B65"/>
    <w:rsid w:val="00E3644C"/>
    <w:rsid w:val="00E374F4"/>
    <w:rsid w:val="00E37F92"/>
    <w:rsid w:val="00E40CF9"/>
    <w:rsid w:val="00E429E0"/>
    <w:rsid w:val="00E444BC"/>
    <w:rsid w:val="00E514C8"/>
    <w:rsid w:val="00E51D21"/>
    <w:rsid w:val="00E538C0"/>
    <w:rsid w:val="00E54425"/>
    <w:rsid w:val="00E562B5"/>
    <w:rsid w:val="00E56362"/>
    <w:rsid w:val="00E61F37"/>
    <w:rsid w:val="00E63DF7"/>
    <w:rsid w:val="00E6466B"/>
    <w:rsid w:val="00E64685"/>
    <w:rsid w:val="00E6670F"/>
    <w:rsid w:val="00E7014C"/>
    <w:rsid w:val="00E717F9"/>
    <w:rsid w:val="00E73246"/>
    <w:rsid w:val="00E77524"/>
    <w:rsid w:val="00E81142"/>
    <w:rsid w:val="00E8216A"/>
    <w:rsid w:val="00E84FE2"/>
    <w:rsid w:val="00E85219"/>
    <w:rsid w:val="00E91EB0"/>
    <w:rsid w:val="00E94E70"/>
    <w:rsid w:val="00EA0422"/>
    <w:rsid w:val="00EA75A4"/>
    <w:rsid w:val="00EB69F0"/>
    <w:rsid w:val="00EC0318"/>
    <w:rsid w:val="00EC259B"/>
    <w:rsid w:val="00EC41CE"/>
    <w:rsid w:val="00EC4B59"/>
    <w:rsid w:val="00ED436E"/>
    <w:rsid w:val="00ED5951"/>
    <w:rsid w:val="00ED7BE0"/>
    <w:rsid w:val="00EE30F7"/>
    <w:rsid w:val="00EE6610"/>
    <w:rsid w:val="00EE6ADB"/>
    <w:rsid w:val="00EE7C38"/>
    <w:rsid w:val="00EF121E"/>
    <w:rsid w:val="00EF7715"/>
    <w:rsid w:val="00F0005A"/>
    <w:rsid w:val="00F01A5C"/>
    <w:rsid w:val="00F043DC"/>
    <w:rsid w:val="00F04E6F"/>
    <w:rsid w:val="00F10F01"/>
    <w:rsid w:val="00F11852"/>
    <w:rsid w:val="00F20B93"/>
    <w:rsid w:val="00F2182E"/>
    <w:rsid w:val="00F21E69"/>
    <w:rsid w:val="00F246A9"/>
    <w:rsid w:val="00F25281"/>
    <w:rsid w:val="00F26B4A"/>
    <w:rsid w:val="00F27385"/>
    <w:rsid w:val="00F30D65"/>
    <w:rsid w:val="00F31BE9"/>
    <w:rsid w:val="00F33351"/>
    <w:rsid w:val="00F35FB0"/>
    <w:rsid w:val="00F37695"/>
    <w:rsid w:val="00F3783D"/>
    <w:rsid w:val="00F420C7"/>
    <w:rsid w:val="00F43405"/>
    <w:rsid w:val="00F438F0"/>
    <w:rsid w:val="00F50447"/>
    <w:rsid w:val="00F51423"/>
    <w:rsid w:val="00F5148C"/>
    <w:rsid w:val="00F53C86"/>
    <w:rsid w:val="00F54880"/>
    <w:rsid w:val="00F54D53"/>
    <w:rsid w:val="00F570FD"/>
    <w:rsid w:val="00F65751"/>
    <w:rsid w:val="00F67284"/>
    <w:rsid w:val="00F67D54"/>
    <w:rsid w:val="00F75900"/>
    <w:rsid w:val="00F81B86"/>
    <w:rsid w:val="00F84FD8"/>
    <w:rsid w:val="00F8515C"/>
    <w:rsid w:val="00F8586D"/>
    <w:rsid w:val="00F903A7"/>
    <w:rsid w:val="00F91CAF"/>
    <w:rsid w:val="00F92E0F"/>
    <w:rsid w:val="00F94354"/>
    <w:rsid w:val="00F94E18"/>
    <w:rsid w:val="00F95324"/>
    <w:rsid w:val="00F95E1C"/>
    <w:rsid w:val="00F97067"/>
    <w:rsid w:val="00FA2410"/>
    <w:rsid w:val="00FA28BF"/>
    <w:rsid w:val="00FA348E"/>
    <w:rsid w:val="00FB0DE0"/>
    <w:rsid w:val="00FB1B6A"/>
    <w:rsid w:val="00FB35BE"/>
    <w:rsid w:val="00FB42EA"/>
    <w:rsid w:val="00FC3FA0"/>
    <w:rsid w:val="00FC5734"/>
    <w:rsid w:val="00FC757A"/>
    <w:rsid w:val="00FC7A8D"/>
    <w:rsid w:val="00FD2433"/>
    <w:rsid w:val="00FD3513"/>
    <w:rsid w:val="00FD44EF"/>
    <w:rsid w:val="00FD55E8"/>
    <w:rsid w:val="00FD6553"/>
    <w:rsid w:val="00FD7872"/>
    <w:rsid w:val="00FE2C9D"/>
    <w:rsid w:val="00FE577B"/>
    <w:rsid w:val="00FE650C"/>
    <w:rsid w:val="00FF0011"/>
    <w:rsid w:val="00FF0442"/>
    <w:rsid w:val="00FF12CE"/>
    <w:rsid w:val="00FF1FE3"/>
    <w:rsid w:val="00FF456D"/>
    <w:rsid w:val="00FF56C6"/>
    <w:rsid w:val="00FF5AF8"/>
    <w:rsid w:val="00FF5FD9"/>
    <w:rsid w:val="00FF6A22"/>
    <w:rsid w:val="00FF7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oNotEmbedSmartTags/>
  <w:decimalSymbol w:val=","/>
  <w:listSeparator w:val=";"/>
  <w15:docId w15:val="{66F7A15D-F67A-4344-A544-980DDBA7E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qFormat/>
    <w:rsid w:val="00F97067"/>
    <w:pPr>
      <w:keepNext/>
      <w:numPr>
        <w:numId w:val="3"/>
      </w:numPr>
      <w:spacing w:before="120"/>
      <w:ind w:right="0"/>
      <w:outlineLvl w:val="0"/>
    </w:pPr>
    <w:rPr>
      <w:rFonts w:cs="Arial"/>
      <w:b/>
      <w:bCs/>
      <w:smallCaps/>
      <w:color w:val="839BCD"/>
      <w:sz w:val="32"/>
      <w:szCs w:val="24"/>
    </w:rPr>
  </w:style>
  <w:style w:type="paragraph" w:styleId="Titre2">
    <w:name w:val="heading 2"/>
    <w:basedOn w:val="Normal"/>
    <w:next w:val="Normal"/>
    <w:qFormat/>
    <w:rsid w:val="00F97067"/>
    <w:pPr>
      <w:keepNext/>
      <w:numPr>
        <w:ilvl w:val="1"/>
        <w:numId w:val="3"/>
      </w:numPr>
      <w:ind w:right="0"/>
      <w:outlineLvl w:val="1"/>
    </w:pPr>
    <w:rPr>
      <w:b/>
      <w:bCs/>
      <w:smallCaps/>
      <w:color w:val="839BCD"/>
      <w:spacing w:val="4"/>
      <w:szCs w:val="24"/>
    </w:rPr>
  </w:style>
  <w:style w:type="paragraph" w:styleId="Titre3">
    <w:name w:val="heading 3"/>
    <w:basedOn w:val="Normal"/>
    <w:next w:val="Normal"/>
    <w:qFormat/>
    <w:rsid w:val="00542BA9"/>
    <w:pPr>
      <w:keepNext/>
      <w:numPr>
        <w:ilvl w:val="2"/>
        <w:numId w:val="3"/>
      </w:numPr>
      <w:ind w:left="709" w:right="0"/>
      <w:outlineLvl w:val="2"/>
    </w:pPr>
    <w:rPr>
      <w:rFonts w:ascii="Garamond" w:hAnsi="Garamond"/>
      <w:b/>
      <w:bCs/>
      <w:color w:val="A0B2CF"/>
      <w:sz w:val="24"/>
      <w:szCs w:val="60"/>
    </w:rPr>
  </w:style>
  <w:style w:type="paragraph" w:styleId="Titre4">
    <w:name w:val="heading 4"/>
    <w:basedOn w:val="Normal"/>
    <w:next w:val="Normal"/>
    <w:qFormat/>
    <w:pPr>
      <w:keepNext/>
      <w:numPr>
        <w:ilvl w:val="3"/>
        <w:numId w:val="3"/>
      </w:numPr>
      <w:ind w:right="0"/>
      <w:outlineLvl w:val="3"/>
    </w:pPr>
    <w:rPr>
      <w:rFonts w:ascii="Univers Condensed" w:hAnsi="Univers Condensed"/>
      <w:b/>
      <w:bCs/>
      <w:spacing w:val="30"/>
    </w:rPr>
  </w:style>
  <w:style w:type="paragraph" w:styleId="Titre5">
    <w:name w:val="heading 5"/>
    <w:basedOn w:val="Normal"/>
    <w:next w:val="Normal"/>
    <w:qFormat/>
    <w:pPr>
      <w:keepNext/>
      <w:numPr>
        <w:ilvl w:val="4"/>
        <w:numId w:val="3"/>
      </w:numPr>
      <w:ind w:right="0"/>
      <w:jc w:val="center"/>
      <w:outlineLvl w:val="4"/>
    </w:pPr>
    <w:rPr>
      <w:rFonts w:ascii="Garamond" w:hAnsi="Garamond"/>
      <w:b/>
      <w:bCs/>
      <w:sz w:val="60"/>
      <w:szCs w:val="60"/>
    </w:rPr>
  </w:style>
  <w:style w:type="paragraph" w:styleId="Titre6">
    <w:name w:val="heading 6"/>
    <w:basedOn w:val="Normal"/>
    <w:next w:val="Normal"/>
    <w:qFormat/>
    <w:pPr>
      <w:keepNext/>
      <w:numPr>
        <w:ilvl w:val="5"/>
        <w:numId w:val="3"/>
      </w:numPr>
      <w:ind w:right="0"/>
      <w:jc w:val="center"/>
      <w:outlineLvl w:val="5"/>
    </w:pPr>
    <w:rPr>
      <w:rFonts w:ascii="Univers Condensed" w:hAnsi="Univers Condensed"/>
      <w:b/>
      <w:bCs/>
    </w:rPr>
  </w:style>
  <w:style w:type="paragraph" w:styleId="Titre7">
    <w:name w:val="heading 7"/>
    <w:basedOn w:val="Normal"/>
    <w:next w:val="Normal"/>
    <w:qFormat/>
    <w:pPr>
      <w:keepNext/>
      <w:numPr>
        <w:ilvl w:val="6"/>
        <w:numId w:val="3"/>
      </w:numPr>
      <w:ind w:right="0"/>
      <w:outlineLvl w:val="6"/>
    </w:pPr>
    <w:rPr>
      <w:rFonts w:ascii="Univers Condensed" w:hAnsi="Univers Condensed"/>
      <w:b/>
      <w:bCs/>
      <w:caps/>
      <w:spacing w:val="4"/>
      <w:sz w:val="24"/>
      <w:szCs w:val="24"/>
    </w:rPr>
  </w:style>
  <w:style w:type="paragraph" w:styleId="Titre8">
    <w:name w:val="heading 8"/>
    <w:basedOn w:val="Normal"/>
    <w:next w:val="Normal"/>
    <w:qFormat/>
    <w:pPr>
      <w:keepNext/>
      <w:numPr>
        <w:ilvl w:val="7"/>
        <w:numId w:val="3"/>
      </w:numPr>
      <w:ind w:right="0"/>
      <w:outlineLvl w:val="7"/>
    </w:pPr>
    <w:rPr>
      <w:rFonts w:ascii="Univers Condensed" w:hAnsi="Univers Condensed"/>
      <w:b/>
      <w:bCs/>
    </w:rPr>
  </w:style>
  <w:style w:type="paragraph" w:styleId="Titre9">
    <w:name w:val="heading 9"/>
    <w:basedOn w:val="Normal"/>
    <w:next w:val="Normal"/>
    <w:qFormat/>
    <w:pPr>
      <w:keepNext/>
      <w:numPr>
        <w:ilvl w:val="8"/>
        <w:numId w:val="3"/>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Helvetica" w:hAnsi="Helvetica"/>
      <w:b w:val="0"/>
      <w:i w:val="0"/>
      <w:color w:val="auto"/>
      <w:sz w:val="22"/>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Helvetica" w:hAnsi="Helvetica"/>
      <w:b w:val="0"/>
      <w:i w:val="0"/>
      <w:color w:val="auto"/>
      <w:sz w:val="22"/>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sz w:val="20"/>
    </w:rPr>
  </w:style>
  <w:style w:type="character" w:customStyle="1" w:styleId="WW8Num15z1">
    <w:name w:val="WW8Num15z1"/>
    <w:rPr>
      <w:rFonts w:ascii="Wingdings" w:eastAsia="Times New Roman" w:hAnsi="Wingdings" w:cs="Times New Roman"/>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7z0">
    <w:name w:val="WW8Num17z0"/>
    <w:rPr>
      <w:rFonts w:ascii="Symbol" w:hAnsi="Symbol"/>
      <w:sz w:val="20"/>
    </w:rPr>
  </w:style>
  <w:style w:type="character" w:customStyle="1" w:styleId="WW8Num17z1">
    <w:name w:val="WW8Num17z1"/>
    <w:rPr>
      <w:rFonts w:ascii="Courier New" w:hAnsi="Courier New"/>
      <w:sz w:val="20"/>
    </w:rPr>
  </w:style>
  <w:style w:type="character" w:customStyle="1" w:styleId="WW8Num17z2">
    <w:name w:val="WW8Num17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Wingdings" w:hAnsi="Wingdings"/>
      <w:sz w:val="40"/>
    </w:rPr>
  </w:style>
  <w:style w:type="character" w:customStyle="1" w:styleId="WW8Num26z0">
    <w:name w:val="WW8Num26z0"/>
    <w:rPr>
      <w:rFonts w:ascii="Symbol" w:hAnsi="Symbol"/>
      <w:sz w:val="20"/>
    </w:rPr>
  </w:style>
  <w:style w:type="character" w:customStyle="1" w:styleId="WW8Num26z1">
    <w:name w:val="WW8Num26z1"/>
    <w:rPr>
      <w:rFonts w:ascii="Courier New" w:hAnsi="Courier New"/>
      <w:sz w:val="20"/>
    </w:rPr>
  </w:style>
  <w:style w:type="character" w:customStyle="1" w:styleId="WW8Num26z2">
    <w:name w:val="WW8Num26z2"/>
    <w:rPr>
      <w:rFonts w:ascii="Wingdings" w:hAnsi="Wingdings"/>
      <w:sz w:val="20"/>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sz w:val="20"/>
    </w:rPr>
  </w:style>
  <w:style w:type="character" w:customStyle="1" w:styleId="WW8Num30z0">
    <w:name w:val="WW8Num30z0"/>
    <w:rPr>
      <w:rFonts w:ascii="Symbol" w:hAnsi="Symbol"/>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0">
    <w:name w:val="WW8Num31z0"/>
    <w:rPr>
      <w:rFonts w:ascii="Symbol" w:hAnsi="Symbol"/>
      <w:sz w:val="20"/>
    </w:rPr>
  </w:style>
  <w:style w:type="character" w:customStyle="1" w:styleId="WW8Num31z1">
    <w:name w:val="WW8Num31z1"/>
    <w:rPr>
      <w:rFonts w:ascii="Courier New" w:hAnsi="Courier New"/>
      <w:sz w:val="20"/>
    </w:rPr>
  </w:style>
  <w:style w:type="character" w:customStyle="1" w:styleId="WW8Num31z2">
    <w:name w:val="WW8Num31z2"/>
    <w:rPr>
      <w:rFonts w:ascii="Wingdings" w:hAnsi="Wingdings"/>
      <w:sz w:val="20"/>
    </w:rPr>
  </w:style>
  <w:style w:type="character" w:customStyle="1" w:styleId="WW8Num32z0">
    <w:name w:val="WW8Num32z0"/>
    <w:rPr>
      <w:rFonts w:ascii="Symbol" w:hAnsi="Symbol"/>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sz w:val="20"/>
    </w:rPr>
  </w:style>
  <w:style w:type="character" w:customStyle="1" w:styleId="WW8Num35z1">
    <w:name w:val="WW8Num35z1"/>
    <w:rPr>
      <w:rFonts w:ascii="Courier New" w:hAnsi="Courier New"/>
      <w:sz w:val="20"/>
    </w:rPr>
  </w:style>
  <w:style w:type="character" w:customStyle="1" w:styleId="WW8Num35z2">
    <w:name w:val="WW8Num35z2"/>
    <w:rPr>
      <w:rFonts w:ascii="Wingdings" w:hAnsi="Wingdings"/>
      <w:sz w:val="20"/>
    </w:rPr>
  </w:style>
  <w:style w:type="character" w:customStyle="1" w:styleId="WW8Num36z0">
    <w:name w:val="WW8Num36z0"/>
    <w:rPr>
      <w:rFonts w:ascii="Symbol" w:hAnsi="Symbol"/>
      <w:sz w:val="20"/>
    </w:rPr>
  </w:style>
  <w:style w:type="character" w:customStyle="1" w:styleId="WW8Num36z1">
    <w:name w:val="WW8Num36z1"/>
    <w:rPr>
      <w:rFonts w:ascii="Courier New" w:hAnsi="Courier New"/>
      <w:sz w:val="20"/>
    </w:rPr>
  </w:style>
  <w:style w:type="character" w:customStyle="1" w:styleId="WW8Num36z2">
    <w:name w:val="WW8Num36z2"/>
    <w:rPr>
      <w:rFonts w:ascii="Wingdings" w:hAnsi="Wingdings"/>
      <w:sz w:val="20"/>
    </w:rPr>
  </w:style>
  <w:style w:type="character" w:customStyle="1" w:styleId="WW8Num37z0">
    <w:name w:val="WW8Num37z0"/>
    <w:rPr>
      <w:rFonts w:ascii="Symbol" w:hAnsi="Symbol"/>
      <w:sz w:val="20"/>
    </w:rPr>
  </w:style>
  <w:style w:type="character" w:customStyle="1" w:styleId="WW8Num37z1">
    <w:name w:val="WW8Num37z1"/>
    <w:rPr>
      <w:rFonts w:ascii="Courier New" w:hAnsi="Courier New"/>
      <w:sz w:val="20"/>
    </w:rPr>
  </w:style>
  <w:style w:type="character" w:customStyle="1" w:styleId="WW8Num37z2">
    <w:name w:val="WW8Num37z2"/>
    <w:rPr>
      <w:rFonts w:ascii="Wingdings" w:hAnsi="Wingdings"/>
      <w:sz w:val="20"/>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sz w:val="20"/>
    </w:rPr>
  </w:style>
  <w:style w:type="character" w:customStyle="1" w:styleId="WW8Num39z1">
    <w:name w:val="WW8Num39z1"/>
    <w:rPr>
      <w:rFonts w:ascii="Courier New" w:hAnsi="Courier New"/>
      <w:sz w:val="20"/>
    </w:rPr>
  </w:style>
  <w:style w:type="character" w:customStyle="1" w:styleId="WW8Num39z2">
    <w:name w:val="WW8Num39z2"/>
    <w:rPr>
      <w:rFonts w:ascii="Wingdings" w:hAnsi="Wingdings"/>
      <w:sz w:val="2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0">
    <w:name w:val="WW8Num44z0"/>
    <w:rPr>
      <w:rFonts w:ascii="Symbol" w:hAnsi="Symbol"/>
      <w:sz w:val="20"/>
    </w:rPr>
  </w:style>
  <w:style w:type="character" w:customStyle="1" w:styleId="WW8Num44z1">
    <w:name w:val="WW8Num44z1"/>
    <w:rPr>
      <w:rFonts w:ascii="Courier New" w:hAnsi="Courier New"/>
      <w:sz w:val="20"/>
    </w:rPr>
  </w:style>
  <w:style w:type="character" w:customStyle="1" w:styleId="WW8Num44z2">
    <w:name w:val="WW8Num44z2"/>
    <w:rPr>
      <w:rFonts w:ascii="Wingdings" w:hAnsi="Wingdings"/>
      <w:sz w:val="20"/>
    </w:rPr>
  </w:style>
  <w:style w:type="character" w:customStyle="1" w:styleId="WW8Num45z0">
    <w:name w:val="WW8Num45z0"/>
    <w:rPr>
      <w:rFonts w:ascii="Symbol" w:hAnsi="Symbol"/>
      <w:sz w:val="20"/>
    </w:rPr>
  </w:style>
  <w:style w:type="character" w:customStyle="1" w:styleId="WW8Num45z1">
    <w:name w:val="WW8Num45z1"/>
    <w:rPr>
      <w:rFonts w:ascii="Courier New" w:hAnsi="Courier New"/>
      <w:sz w:val="20"/>
    </w:rPr>
  </w:style>
  <w:style w:type="character" w:customStyle="1" w:styleId="WW8Num45z2">
    <w:name w:val="WW8Num45z2"/>
    <w:rPr>
      <w:rFonts w:ascii="Wingdings" w:hAnsi="Wingdings"/>
      <w:sz w:val="20"/>
    </w:rPr>
  </w:style>
  <w:style w:type="character" w:customStyle="1" w:styleId="WW8Num47z0">
    <w:name w:val="WW8Num47z0"/>
    <w:rPr>
      <w:rFonts w:ascii="Symbol" w:hAnsi="Symbol"/>
      <w:sz w:val="20"/>
    </w:rPr>
  </w:style>
  <w:style w:type="character" w:customStyle="1" w:styleId="WW8Num47z1">
    <w:name w:val="WW8Num47z1"/>
    <w:rPr>
      <w:rFonts w:ascii="Courier New" w:hAnsi="Courier New"/>
      <w:sz w:val="20"/>
    </w:rPr>
  </w:style>
  <w:style w:type="character" w:customStyle="1" w:styleId="WW8Num47z2">
    <w:name w:val="WW8Num47z2"/>
    <w:rPr>
      <w:rFonts w:ascii="Wingdings" w:hAnsi="Wingdings"/>
      <w:sz w:val="20"/>
    </w:rPr>
  </w:style>
  <w:style w:type="character" w:customStyle="1" w:styleId="WW8Num48z0">
    <w:name w:val="WW8Num48z0"/>
    <w:rPr>
      <w:rFonts w:ascii="Symbol" w:hAnsi="Symbol"/>
      <w:sz w:val="20"/>
    </w:rPr>
  </w:style>
  <w:style w:type="character" w:customStyle="1" w:styleId="WW8Num48z1">
    <w:name w:val="WW8Num48z1"/>
    <w:rPr>
      <w:rFonts w:ascii="Courier New" w:hAnsi="Courier New"/>
      <w:sz w:val="20"/>
    </w:rPr>
  </w:style>
  <w:style w:type="character" w:customStyle="1" w:styleId="WW8Num48z2">
    <w:name w:val="WW8Num48z2"/>
    <w:rPr>
      <w:rFonts w:ascii="Wingdings" w:hAnsi="Wingdings"/>
      <w:sz w:val="20"/>
    </w:rPr>
  </w:style>
  <w:style w:type="character" w:customStyle="1" w:styleId="WW8Num50z0">
    <w:name w:val="WW8Num50z0"/>
    <w:rPr>
      <w:rFonts w:ascii="Symbol" w:hAnsi="Symbol"/>
      <w:sz w:val="20"/>
    </w:rPr>
  </w:style>
  <w:style w:type="character" w:customStyle="1" w:styleId="WW8Num50z1">
    <w:name w:val="WW8Num50z1"/>
    <w:rPr>
      <w:rFonts w:ascii="Courier New" w:hAnsi="Courier New"/>
      <w:sz w:val="20"/>
    </w:rPr>
  </w:style>
  <w:style w:type="character" w:customStyle="1" w:styleId="WW8Num50z2">
    <w:name w:val="WW8Num50z2"/>
    <w:rPr>
      <w:rFonts w:ascii="Wingdings" w:hAnsi="Wingdings"/>
      <w:sz w:val="20"/>
    </w:rPr>
  </w:style>
  <w:style w:type="character" w:customStyle="1" w:styleId="WW8Num51z0">
    <w:name w:val="WW8Num51z0"/>
    <w:rPr>
      <w:rFonts w:ascii="Symbol" w:hAnsi="Symbol"/>
      <w:sz w:val="20"/>
    </w:rPr>
  </w:style>
  <w:style w:type="character" w:customStyle="1" w:styleId="WW8Num51z2">
    <w:name w:val="WW8Num51z2"/>
    <w:rPr>
      <w:rFonts w:ascii="Wingdings" w:hAnsi="Wingdings"/>
      <w:sz w:val="20"/>
    </w:rPr>
  </w:style>
  <w:style w:type="character" w:customStyle="1" w:styleId="Policepardfaut3">
    <w:name w:val="Police par défaut3"/>
  </w:style>
  <w:style w:type="character" w:styleId="Numrodepage">
    <w:name w:val="page number"/>
    <w:basedOn w:val="Policepardfaut3"/>
  </w:style>
  <w:style w:type="character" w:styleId="Lienhypertexte">
    <w:name w:val="Hyperlink"/>
    <w:uiPriority w:val="99"/>
    <w:rPr>
      <w:color w:val="0000FF"/>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WW8Num4z0">
    <w:name w:val="WW8Num4z0"/>
    <w:rPr>
      <w:rFonts w:ascii="Arial" w:eastAsia="Times New Roman" w:hAnsi="Arial" w:cs="Arial"/>
    </w:rPr>
  </w:style>
  <w:style w:type="character" w:customStyle="1" w:styleId="WW8Num10z0">
    <w:name w:val="WW8Num10z0"/>
    <w:rPr>
      <w:rFonts w:ascii="Helvetica" w:hAnsi="Helvetica"/>
      <w:b w:val="0"/>
      <w:i w:val="0"/>
      <w:color w:val="auto"/>
      <w:sz w:val="22"/>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9z1">
    <w:name w:val="WW8Num29z1"/>
    <w:rPr>
      <w:rFonts w:ascii="Courier New" w:hAnsi="Courier New"/>
      <w:sz w:val="20"/>
    </w:rPr>
  </w:style>
  <w:style w:type="character" w:customStyle="1" w:styleId="WW8Num29z2">
    <w:name w:val="WW8Num29z2"/>
    <w:rPr>
      <w:rFonts w:ascii="Wingdings" w:hAnsi="Wingdings"/>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40z0">
    <w:name w:val="WW8Num40z0"/>
    <w:rPr>
      <w:rFonts w:ascii="Symbol" w:hAnsi="Symbol"/>
      <w:sz w:val="20"/>
    </w:rPr>
  </w:style>
  <w:style w:type="character" w:customStyle="1" w:styleId="WW8Num40z1">
    <w:name w:val="WW8Num40z1"/>
    <w:rPr>
      <w:rFonts w:ascii="Courier New" w:hAnsi="Courier New"/>
      <w:sz w:val="20"/>
    </w:rPr>
  </w:style>
  <w:style w:type="character" w:customStyle="1" w:styleId="WW8Num40z2">
    <w:name w:val="WW8Num40z2"/>
    <w:rPr>
      <w:rFonts w:ascii="Wingdings" w:hAnsi="Wingdings"/>
      <w:sz w:val="20"/>
    </w:rPr>
  </w:style>
  <w:style w:type="character" w:customStyle="1" w:styleId="WW8Num43z0">
    <w:name w:val="WW8Num43z0"/>
    <w:rPr>
      <w:rFonts w:ascii="Symbol" w:hAnsi="Symbol"/>
      <w:sz w:val="20"/>
    </w:rPr>
  </w:style>
  <w:style w:type="character" w:customStyle="1" w:styleId="WW8Num43z1">
    <w:name w:val="WW8Num43z1"/>
    <w:rPr>
      <w:rFonts w:ascii="Courier New" w:hAnsi="Courier New"/>
      <w:sz w:val="20"/>
    </w:rPr>
  </w:style>
  <w:style w:type="character" w:customStyle="1" w:styleId="WW8Num43z2">
    <w:name w:val="WW8Num43z2"/>
    <w:rPr>
      <w:rFonts w:ascii="Wingdings" w:hAnsi="Wingdings"/>
      <w:sz w:val="20"/>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9z0">
    <w:name w:val="WW8Num49z0"/>
    <w:rPr>
      <w:rFonts w:ascii="Symbol" w:hAnsi="Symbol"/>
      <w:sz w:val="20"/>
    </w:rPr>
  </w:style>
  <w:style w:type="character" w:customStyle="1" w:styleId="WW8Num49z1">
    <w:name w:val="WW8Num49z1"/>
    <w:rPr>
      <w:rFonts w:ascii="Courier New" w:hAnsi="Courier New"/>
      <w:sz w:val="20"/>
    </w:rPr>
  </w:style>
  <w:style w:type="character" w:customStyle="1" w:styleId="WW8Num49z2">
    <w:name w:val="WW8Num49z2"/>
    <w:rPr>
      <w:rFonts w:ascii="Wingdings" w:hAnsi="Wingdings"/>
      <w:sz w:val="20"/>
    </w:rPr>
  </w:style>
  <w:style w:type="character" w:customStyle="1" w:styleId="Policepardfaut2">
    <w:name w:val="Police par défaut2"/>
  </w:style>
  <w:style w:type="character" w:customStyle="1" w:styleId="Policepardfaut1">
    <w:name w:val="Police par défaut1"/>
  </w:style>
  <w:style w:type="character" w:customStyle="1" w:styleId="WW8Num4z3">
    <w:name w:val="WW8Num4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3">
    <w:name w:val="WW8Num8z3"/>
    <w:rPr>
      <w:rFonts w:ascii="Symbol" w:hAnsi="Symbol"/>
    </w:rPr>
  </w:style>
  <w:style w:type="character" w:customStyle="1" w:styleId="WW-Policepardfaut">
    <w:name w:val="WW-Police par défaut"/>
  </w:style>
  <w:style w:type="character" w:styleId="Lienhypertextesuivivisit">
    <w:name w:val="FollowedHyperlink"/>
    <w:rPr>
      <w:color w:val="800080"/>
      <w:u w:val="single"/>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character" w:customStyle="1" w:styleId="CODE">
    <w:name w:val="CODE"/>
    <w:rPr>
      <w:rFonts w:ascii="Courier New" w:hAnsi="Courier New"/>
      <w:sz w:val="20"/>
      <w:szCs w:val="20"/>
    </w:rPr>
  </w:style>
  <w:style w:type="character" w:styleId="CodeHTML">
    <w:name w:val="HTML Code"/>
    <w:uiPriority w:val="99"/>
    <w:rPr>
      <w:rFonts w:ascii="Courier New" w:eastAsia="Times New Roman" w:hAnsi="Courier New" w:cs="Courier New"/>
      <w:sz w:val="20"/>
      <w:szCs w:val="20"/>
    </w:rPr>
  </w:style>
  <w:style w:type="character" w:styleId="Accentuation">
    <w:name w:val="Emphasis"/>
    <w:uiPriority w:val="20"/>
    <w:qFormat/>
    <w:rPr>
      <w:i/>
      <w:iCs/>
    </w:rPr>
  </w:style>
  <w:style w:type="character" w:customStyle="1" w:styleId="m1">
    <w:name w:val="m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b/>
      <w:bCs/>
      <w:strike w:val="0"/>
      <w:dstrike w:val="0"/>
      <w:color w:val="FF0000"/>
      <w:u w:val="none"/>
    </w:rPr>
  </w:style>
  <w:style w:type="character" w:customStyle="1" w:styleId="tx1">
    <w:name w:val="tx1"/>
    <w:rPr>
      <w:b/>
      <w:bCs/>
    </w:rPr>
  </w:style>
  <w:style w:type="character" w:customStyle="1" w:styleId="javacode">
    <w:name w:val="java_code"/>
    <w:basedOn w:val="Policepardfaut2"/>
  </w:style>
  <w:style w:type="character" w:customStyle="1" w:styleId="javach">
    <w:name w:val="java_ch"/>
    <w:basedOn w:val="Policepardfaut2"/>
  </w:style>
  <w:style w:type="character" w:customStyle="1" w:styleId="javakw">
    <w:name w:val="java_kw"/>
    <w:basedOn w:val="Policepardfaut2"/>
  </w:style>
  <w:style w:type="character" w:customStyle="1" w:styleId="xmlcode">
    <w:name w:val="xml_code"/>
    <w:basedOn w:val="Policepardfaut2"/>
  </w:style>
  <w:style w:type="character" w:customStyle="1" w:styleId="xmlch">
    <w:name w:val="xml_ch"/>
    <w:basedOn w:val="Policepardfaut2"/>
  </w:style>
  <w:style w:type="character" w:customStyle="1" w:styleId="xmlbalise">
    <w:name w:val="xml_balise"/>
    <w:basedOn w:val="Policepardfaut2"/>
  </w:style>
  <w:style w:type="character" w:customStyle="1" w:styleId="a2">
    <w:name w:val="a2"/>
    <w:basedOn w:val="Policepardfaut2"/>
  </w:style>
  <w:style w:type="character" w:styleId="lev">
    <w:name w:val="Strong"/>
    <w:uiPriority w:val="22"/>
    <w:qFormat/>
    <w:rPr>
      <w:b/>
      <w:bCs/>
    </w:rPr>
  </w:style>
  <w:style w:type="character" w:customStyle="1" w:styleId="aep1">
    <w:name w:val="aep1"/>
    <w:rPr>
      <w:i/>
      <w:iCs/>
      <w:color w:val="666666"/>
    </w:rPr>
  </w:style>
  <w:style w:type="character" w:customStyle="1" w:styleId="a">
    <w:name w:val="a"/>
    <w:basedOn w:val="Policepardfaut2"/>
  </w:style>
  <w:style w:type="character" w:customStyle="1" w:styleId="ExplorateurdedocumentsCar">
    <w:name w:val="Explorateur de documents Car"/>
    <w:rPr>
      <w:rFonts w:ascii="Tahoma" w:hAnsi="Tahoma" w:cs="Tahoma"/>
      <w:sz w:val="24"/>
      <w:szCs w:val="24"/>
      <w:shd w:val="clear" w:color="auto" w:fill="000080"/>
    </w:rPr>
  </w:style>
  <w:style w:type="character" w:customStyle="1" w:styleId="TextedebullesCar">
    <w:name w:val="Texte de bulles Car"/>
    <w:rPr>
      <w:rFonts w:ascii="Tahoma" w:hAnsi="Tahoma" w:cs="Tahoma"/>
      <w:sz w:val="16"/>
      <w:szCs w:val="16"/>
    </w:rPr>
  </w:style>
  <w:style w:type="character" w:customStyle="1" w:styleId="PrformatHTMLCar">
    <w:name w:val="Préformaté HTML Car"/>
    <w:uiPriority w:val="99"/>
    <w:rPr>
      <w:rFonts w:ascii="Courier New" w:hAnsi="Courier New" w:cs="Courier New"/>
      <w:kern w:val="1"/>
    </w:rPr>
  </w:style>
  <w:style w:type="character" w:customStyle="1" w:styleId="z-HautduformulaireCar">
    <w:name w:val="z-Haut du formulaire Car"/>
    <w:rPr>
      <w:rFonts w:ascii="Arial" w:hAnsi="Arial" w:cs="Arial"/>
      <w:vanish/>
      <w:kern w:val="1"/>
      <w:sz w:val="16"/>
      <w:szCs w:val="16"/>
    </w:rPr>
  </w:style>
  <w:style w:type="character" w:customStyle="1" w:styleId="z-BasduformulaireCar">
    <w:name w:val="z-Bas du formulaire Car"/>
    <w:rPr>
      <w:rFonts w:ascii="Arial" w:hAnsi="Arial" w:cs="Arial"/>
      <w:vanish/>
      <w:kern w:val="1"/>
      <w:sz w:val="16"/>
      <w:szCs w:val="16"/>
    </w:rPr>
  </w:style>
  <w:style w:type="character" w:customStyle="1" w:styleId="TextedebullesCar1">
    <w:name w:val="Texte de bulles Car1"/>
    <w:rPr>
      <w:rFonts w:ascii="Tahoma" w:hAnsi="Tahoma" w:cs="Tahoma"/>
      <w:kern w:val="1"/>
      <w:sz w:val="16"/>
      <w:szCs w:val="16"/>
    </w:rPr>
  </w:style>
  <w:style w:type="character" w:customStyle="1" w:styleId="CitationintenseCar">
    <w:name w:val="Citation intense Car"/>
    <w:rPr>
      <w:rFonts w:ascii="Arial" w:hAnsi="Arial"/>
      <w:b/>
      <w:bCs/>
      <w:i/>
      <w:iCs/>
      <w:color w:val="4F81BD"/>
      <w:kern w:val="1"/>
    </w:rPr>
  </w:style>
  <w:style w:type="character" w:customStyle="1" w:styleId="start-tag">
    <w:name w:val="start-tag"/>
    <w:basedOn w:val="Policepardfaut3"/>
  </w:style>
  <w:style w:type="character" w:customStyle="1" w:styleId="end-tag">
    <w:name w:val="end-tag"/>
    <w:basedOn w:val="Policepardfaut3"/>
  </w:style>
  <w:style w:type="character" w:customStyle="1" w:styleId="attribute-name">
    <w:name w:val="attribute-name"/>
    <w:basedOn w:val="Policepardfaut3"/>
  </w:style>
  <w:style w:type="character" w:customStyle="1" w:styleId="attribute-value">
    <w:name w:val="attribute-value"/>
    <w:basedOn w:val="Policepardfaut3"/>
  </w:style>
  <w:style w:type="character" w:customStyle="1" w:styleId="entity">
    <w:name w:val="entity"/>
    <w:basedOn w:val="Policepardfaut3"/>
  </w:style>
  <w:style w:type="paragraph" w:customStyle="1" w:styleId="Titre30">
    <w:name w:val="Titre3"/>
    <w:basedOn w:val="Normal"/>
    <w:next w:val="Corpsdetexte"/>
    <w:pPr>
      <w:keepNext/>
      <w:spacing w:before="240" w:after="120"/>
    </w:pPr>
    <w:rPr>
      <w:rFonts w:eastAsia="Lucida Sans Unicode" w:cs="Tahoma"/>
      <w:sz w:val="28"/>
      <w:szCs w:val="28"/>
    </w:rPr>
  </w:style>
  <w:style w:type="paragraph" w:styleId="Corpsdetexte">
    <w:name w:val="Body Text"/>
    <w:basedOn w:val="Normal"/>
    <w:rPr>
      <w:iCs/>
      <w:szCs w:val="44"/>
    </w:rPr>
  </w:style>
  <w:style w:type="paragraph" w:styleId="Liste">
    <w:name w:val="List"/>
    <w:basedOn w:val="Corpsdetexte"/>
    <w:pPr>
      <w:ind w:right="0"/>
    </w:pPr>
    <w:rPr>
      <w:rFonts w:ascii="Garamond" w:hAnsi="Garamond" w:cs="Tahoma"/>
      <w:i/>
      <w:kern w:val="1"/>
      <w:sz w:val="44"/>
    </w:rPr>
  </w:style>
  <w:style w:type="paragraph" w:customStyle="1" w:styleId="Lgende3">
    <w:name w:val="Légende3"/>
    <w:basedOn w:val="Normal"/>
    <w:pPr>
      <w:suppressLineNumbers/>
      <w:spacing w:before="120" w:after="120"/>
    </w:pPr>
    <w:rPr>
      <w:rFonts w:cs="Tahoma"/>
      <w:i/>
      <w:iCs/>
      <w:sz w:val="24"/>
      <w:szCs w:val="24"/>
    </w:rPr>
  </w:style>
  <w:style w:type="paragraph" w:customStyle="1" w:styleId="Index">
    <w:name w:val="Index"/>
    <w:basedOn w:val="Normal"/>
    <w:pPr>
      <w:suppressLineNumbers/>
      <w:ind w:right="0"/>
    </w:pPr>
    <w:rPr>
      <w:rFonts w:cs="Tahoma"/>
      <w:kern w:val="1"/>
    </w:rPr>
  </w:style>
  <w:style w:type="paragraph" w:styleId="Bibliographie">
    <w:name w:val="Bibliography"/>
    <w:basedOn w:val="Normal"/>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pPr>
      <w:suppressAutoHyphens w:val="0"/>
      <w:ind w:right="0"/>
    </w:pPr>
    <w:rPr>
      <w:rFonts w:ascii="Times New Roman" w:hAnsi="Times New Roman"/>
      <w:szCs w:val="24"/>
    </w:rPr>
  </w:style>
  <w:style w:type="paragraph" w:customStyle="1" w:styleId="TitreC">
    <w:name w:val="TitreC++"/>
    <w:basedOn w:val="Normal"/>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pPr>
      <w:suppressAutoHyphens w:val="0"/>
      <w:ind w:left="708" w:right="0"/>
    </w:pPr>
    <w:rPr>
      <w:rFonts w:ascii="Times New Roman" w:hAnsi="Times New Roman"/>
      <w:szCs w:val="24"/>
    </w:rPr>
  </w:style>
  <w:style w:type="paragraph" w:customStyle="1" w:styleId="paragraphe">
    <w:name w:val="paragraphe"/>
    <w:basedOn w:val="Retraitnormal2"/>
    <w:pPr>
      <w:ind w:left="709"/>
    </w:pPr>
  </w:style>
  <w:style w:type="paragraph" w:customStyle="1" w:styleId="Corpsdetexte21">
    <w:name w:val="Corps de texte 21"/>
    <w:basedOn w:val="Normal"/>
    <w:pPr>
      <w:jc w:val="center"/>
    </w:pPr>
    <w:rPr>
      <w:rFonts w:ascii="Garamond" w:hAnsi="Garamond"/>
      <w:i/>
      <w:iCs/>
      <w:sz w:val="60"/>
      <w:szCs w:val="60"/>
    </w:rPr>
  </w:style>
  <w:style w:type="paragraph" w:styleId="Retraitcorpsdetexte">
    <w:name w:val="Body Text Indent"/>
    <w:basedOn w:val="Normal"/>
    <w:pPr>
      <w:suppressAutoHyphens w:val="0"/>
      <w:ind w:right="566" w:firstLine="284"/>
    </w:pPr>
    <w:rPr>
      <w:rFonts w:ascii="Times New Roman" w:hAnsi="Times New Roman"/>
      <w:i/>
      <w:iCs/>
      <w:szCs w:val="24"/>
    </w:rPr>
  </w:style>
  <w:style w:type="paragraph" w:customStyle="1" w:styleId="Corpsdetexte31">
    <w:name w:val="Corps de texte 31"/>
    <w:basedOn w:val="Normal"/>
    <w:rPr>
      <w:rFonts w:ascii="Garamond" w:hAnsi="Garamond"/>
      <w:sz w:val="18"/>
      <w:szCs w:val="18"/>
    </w:rPr>
  </w:style>
  <w:style w:type="paragraph" w:customStyle="1" w:styleId="Sujet">
    <w:name w:val="Sujet"/>
    <w:basedOn w:val="Normal"/>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style>
  <w:style w:type="paragraph" w:styleId="En-tte">
    <w:name w:val="header"/>
    <w:basedOn w:val="Normal"/>
    <w:link w:val="En-tteCar"/>
    <w:pPr>
      <w:tabs>
        <w:tab w:val="center" w:pos="4593"/>
        <w:tab w:val="right" w:pos="9129"/>
      </w:tabs>
    </w:pPr>
  </w:style>
  <w:style w:type="paragraph" w:styleId="Pieddepage">
    <w:name w:val="footer"/>
    <w:basedOn w:val="Normal"/>
    <w:link w:val="PieddepageCar"/>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pPr>
      <w:ind w:left="200" w:right="0"/>
    </w:pPr>
  </w:style>
  <w:style w:type="paragraph" w:styleId="TM3">
    <w:name w:val="toc 3"/>
    <w:basedOn w:val="Normal"/>
    <w:next w:val="Normal"/>
    <w:uiPriority w:val="39"/>
    <w:pPr>
      <w:ind w:left="400" w:right="0"/>
    </w:pPr>
  </w:style>
  <w:style w:type="paragraph" w:styleId="TM4">
    <w:name w:val="toc 4"/>
    <w:basedOn w:val="Normal"/>
    <w:next w:val="Normal"/>
    <w:uiPriority w:val="39"/>
    <w:pPr>
      <w:ind w:left="600" w:right="0"/>
    </w:pPr>
  </w:style>
  <w:style w:type="paragraph" w:styleId="TM5">
    <w:name w:val="toc 5"/>
    <w:basedOn w:val="Normal"/>
    <w:next w:val="Normal"/>
    <w:pPr>
      <w:ind w:left="800" w:right="0"/>
    </w:pPr>
  </w:style>
  <w:style w:type="paragraph" w:styleId="TM6">
    <w:name w:val="toc 6"/>
    <w:basedOn w:val="Normal"/>
    <w:next w:val="Normal"/>
    <w:pPr>
      <w:ind w:left="1000" w:right="0"/>
    </w:pPr>
  </w:style>
  <w:style w:type="paragraph" w:styleId="TM7">
    <w:name w:val="toc 7"/>
    <w:basedOn w:val="Normal"/>
    <w:next w:val="Normal"/>
    <w:pPr>
      <w:ind w:left="1200" w:right="0"/>
    </w:pPr>
  </w:style>
  <w:style w:type="paragraph" w:styleId="TM8">
    <w:name w:val="toc 8"/>
    <w:basedOn w:val="Normal"/>
    <w:next w:val="Normal"/>
    <w:pPr>
      <w:ind w:left="1400" w:right="0"/>
    </w:pPr>
  </w:style>
  <w:style w:type="paragraph" w:styleId="TM9">
    <w:name w:val="toc 9"/>
    <w:basedOn w:val="Normal"/>
    <w:next w:val="Normal"/>
    <w:pPr>
      <w:ind w:left="1600" w:right="0"/>
    </w:pPr>
  </w:style>
  <w:style w:type="paragraph" w:customStyle="1" w:styleId="chapitre">
    <w:name w:val="chapitre"/>
    <w:basedOn w:val="Normal"/>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pPr>
      <w:tabs>
        <w:tab w:val="left" w:pos="1418"/>
      </w:tabs>
      <w:suppressAutoHyphens w:val="0"/>
      <w:ind w:left="567" w:right="0"/>
    </w:pPr>
    <w:rPr>
      <w:szCs w:val="24"/>
    </w:rPr>
  </w:style>
  <w:style w:type="paragraph" w:customStyle="1" w:styleId="PointsCls">
    <w:name w:val="Points Clés"/>
    <w:basedOn w:val="Normal"/>
    <w:next w:val="Normal"/>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pPr>
      <w:suppressAutoHyphens w:val="0"/>
      <w:ind w:left="-567" w:right="0"/>
    </w:pPr>
    <w:rPr>
      <w:rFonts w:ascii="Courier New" w:hAnsi="Courier New" w:cs="Courier New"/>
    </w:rPr>
  </w:style>
  <w:style w:type="paragraph" w:customStyle="1" w:styleId="Corpsdetexte23">
    <w:name w:val="Corps de texte 23"/>
    <w:basedOn w:val="Normal"/>
    <w:pPr>
      <w:suppressAutoHyphens w:val="0"/>
      <w:ind w:right="0"/>
    </w:pPr>
    <w:rPr>
      <w:rFonts w:ascii="Times New Roman" w:hAnsi="Times New Roman"/>
      <w:szCs w:val="24"/>
      <w:u w:val="single"/>
    </w:rPr>
  </w:style>
  <w:style w:type="paragraph" w:customStyle="1" w:styleId="Titre20">
    <w:name w:val="Titre2"/>
    <w:basedOn w:val="Normal"/>
    <w:next w:val="Corpsdetexte"/>
    <w:pPr>
      <w:keepNext/>
      <w:spacing w:before="240" w:after="120"/>
      <w:ind w:right="0"/>
    </w:pPr>
    <w:rPr>
      <w:rFonts w:eastAsia="SimSun" w:cs="Tahoma"/>
      <w:kern w:val="1"/>
      <w:sz w:val="28"/>
      <w:szCs w:val="28"/>
    </w:rPr>
  </w:style>
  <w:style w:type="paragraph" w:customStyle="1" w:styleId="Lgende2">
    <w:name w:val="Légende2"/>
    <w:basedOn w:val="Normal"/>
    <w:next w:val="Normal"/>
    <w:pPr>
      <w:suppressAutoHyphens w:val="0"/>
      <w:ind w:left="2127" w:right="0"/>
    </w:pPr>
    <w:rPr>
      <w:rFonts w:ascii="Times New Roman" w:hAnsi="Times New Roman"/>
      <w:b/>
      <w:bCs/>
      <w:kern w:val="1"/>
    </w:rPr>
  </w:style>
  <w:style w:type="paragraph" w:customStyle="1" w:styleId="Titre10">
    <w:name w:val="Titre1"/>
    <w:basedOn w:val="Normal"/>
    <w:next w:val="Corpsdetexte"/>
    <w:pPr>
      <w:keepNext/>
      <w:spacing w:before="240" w:after="120"/>
      <w:ind w:right="0"/>
    </w:pPr>
    <w:rPr>
      <w:rFonts w:eastAsia="Lucida Sans Unicode" w:cs="Tahoma"/>
      <w:kern w:val="1"/>
      <w:sz w:val="28"/>
      <w:szCs w:val="28"/>
    </w:rPr>
  </w:style>
  <w:style w:type="paragraph" w:customStyle="1" w:styleId="Lgende1">
    <w:name w:val="Légende1"/>
    <w:basedOn w:val="Normal"/>
    <w:pPr>
      <w:suppressLineNumbers/>
      <w:spacing w:before="120" w:after="120"/>
      <w:ind w:right="0"/>
    </w:pPr>
    <w:rPr>
      <w:rFonts w:cs="Tahoma"/>
      <w:i/>
      <w:iCs/>
      <w:kern w:val="1"/>
      <w:sz w:val="24"/>
      <w:szCs w:val="24"/>
    </w:rPr>
  </w:style>
  <w:style w:type="paragraph" w:customStyle="1" w:styleId="Rpertoire">
    <w:name w:val="Répertoire"/>
    <w:basedOn w:val="Normal"/>
    <w:pPr>
      <w:suppressLineNumbers/>
      <w:ind w:right="0"/>
    </w:pPr>
    <w:rPr>
      <w:rFonts w:cs="Tahoma"/>
      <w:kern w:val="1"/>
    </w:rPr>
  </w:style>
  <w:style w:type="paragraph" w:customStyle="1" w:styleId="Heading">
    <w:name w:val="Heading"/>
    <w:basedOn w:val="Normal"/>
    <w:next w:val="Corpsdetexte"/>
    <w:pPr>
      <w:keepNext/>
      <w:spacing w:before="240" w:after="120"/>
      <w:ind w:right="0"/>
    </w:pPr>
    <w:rPr>
      <w:rFonts w:eastAsia="MS Mincho" w:cs="Tahoma"/>
      <w:kern w:val="1"/>
      <w:sz w:val="28"/>
      <w:szCs w:val="28"/>
    </w:rPr>
  </w:style>
  <w:style w:type="paragraph" w:customStyle="1" w:styleId="Lgende4">
    <w:name w:val="Légende4"/>
    <w:basedOn w:val="Normal"/>
    <w:pPr>
      <w:suppressLineNumbers/>
      <w:spacing w:before="120" w:after="120"/>
      <w:ind w:right="0"/>
    </w:pPr>
    <w:rPr>
      <w:rFonts w:cs="Tahoma"/>
      <w:i/>
      <w:iCs/>
      <w:kern w:val="1"/>
      <w:sz w:val="24"/>
      <w:szCs w:val="24"/>
    </w:rPr>
  </w:style>
  <w:style w:type="paragraph" w:customStyle="1" w:styleId="Noparagraphstyle">
    <w:name w:val="[No paragraph styl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pPr>
      <w:ind w:left="113" w:right="113"/>
    </w:pPr>
    <w:rPr>
      <w:rFonts w:ascii="Garamond" w:hAnsi="Garamond"/>
      <w:i/>
      <w:iCs/>
      <w:kern w:val="1"/>
      <w:sz w:val="18"/>
      <w:szCs w:val="18"/>
    </w:rPr>
  </w:style>
  <w:style w:type="paragraph" w:customStyle="1" w:styleId="Tabledesillustrations1">
    <w:name w:val="Table des illustrations1"/>
    <w:basedOn w:val="Normal"/>
    <w:next w:val="Normal"/>
    <w:pPr>
      <w:ind w:left="400" w:right="0" w:hanging="400"/>
    </w:pPr>
    <w:rPr>
      <w:kern w:val="1"/>
    </w:rPr>
  </w:style>
  <w:style w:type="paragraph" w:customStyle="1" w:styleId="StyleTitre1">
    <w:name w:val="Style Titre 1"/>
    <w:basedOn w:val="Titre1"/>
    <w:pPr>
      <w:numPr>
        <w:numId w:val="0"/>
      </w:numPr>
    </w:pPr>
    <w:rPr>
      <w:kern w:val="1"/>
    </w:rPr>
  </w:style>
  <w:style w:type="paragraph" w:customStyle="1" w:styleId="normalvert">
    <w:name w:val="normal vert"/>
    <w:basedOn w:val="Normal"/>
    <w:pPr>
      <w:ind w:right="0"/>
      <w:jc w:val="center"/>
    </w:pPr>
    <w:rPr>
      <w:b/>
      <w:bCs/>
      <w:color w:val="339966"/>
      <w:kern w:val="1"/>
      <w:sz w:val="32"/>
      <w:szCs w:val="32"/>
    </w:rPr>
  </w:style>
  <w:style w:type="paragraph" w:customStyle="1" w:styleId="Framecontents">
    <w:name w:val="Frame contents"/>
    <w:basedOn w:val="Corpsdetexte"/>
    <w:pPr>
      <w:ind w:right="0"/>
    </w:pPr>
    <w:rPr>
      <w:rFonts w:ascii="Garamond" w:hAnsi="Garamond"/>
      <w:i/>
      <w:kern w:val="1"/>
      <w:sz w:val="44"/>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ind w:right="0"/>
    </w:pPr>
    <w:rPr>
      <w:kern w:val="1"/>
    </w:rPr>
  </w:style>
  <w:style w:type="paragraph" w:customStyle="1" w:styleId="TableHeading">
    <w:name w:val="Table Heading"/>
    <w:basedOn w:val="TableContents"/>
    <w:pPr>
      <w:jc w:val="center"/>
    </w:pPr>
    <w:rPr>
      <w:b/>
      <w:bCs/>
    </w:rPr>
  </w:style>
  <w:style w:type="paragraph" w:customStyle="1" w:styleId="Contenuducadre">
    <w:name w:val="Contenu du cadre"/>
    <w:basedOn w:val="Corpsdetexte"/>
    <w:pPr>
      <w:ind w:right="0"/>
    </w:pPr>
    <w:rPr>
      <w:rFonts w:ascii="Garamond" w:hAnsi="Garamond"/>
      <w:i/>
      <w:kern w:val="1"/>
      <w:sz w:val="44"/>
    </w:rPr>
  </w:style>
  <w:style w:type="paragraph" w:customStyle="1" w:styleId="Contenudetableau">
    <w:name w:val="Contenu de tableau"/>
    <w:basedOn w:val="Normal"/>
    <w:pPr>
      <w:suppressLineNumbers/>
      <w:ind w:right="0"/>
    </w:pPr>
    <w:rPr>
      <w:kern w:val="1"/>
    </w:r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9637"/>
      </w:tabs>
      <w:ind w:left="2547"/>
    </w:pPr>
  </w:style>
  <w:style w:type="paragraph" w:customStyle="1" w:styleId="1erEn-tte">
    <w:name w:val="1er En-tête"/>
    <w:basedOn w:val="En-tt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pPr>
      <w:suppressAutoHyphens w:val="0"/>
      <w:ind w:right="0"/>
    </w:pPr>
    <w:rPr>
      <w:rFonts w:ascii="Times New Roman" w:hAnsi="Times New Roman"/>
      <w:kern w:val="1"/>
      <w:szCs w:val="24"/>
    </w:rPr>
  </w:style>
  <w:style w:type="paragraph" w:customStyle="1" w:styleId="DefinitionList">
    <w:name w:val="Definition List"/>
    <w:basedOn w:val="Normal"/>
    <w:next w:val="DefinitionTerm"/>
    <w:pPr>
      <w:suppressAutoHyphens w:val="0"/>
      <w:ind w:left="360" w:right="0"/>
    </w:pPr>
    <w:rPr>
      <w:rFonts w:ascii="Times New Roman" w:hAnsi="Times New Roman"/>
      <w:kern w:val="1"/>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pPr>
      <w:suppressAutoHyphens w:val="0"/>
      <w:spacing w:after="120" w:line="480" w:lineRule="auto"/>
      <w:ind w:right="0"/>
    </w:pPr>
    <w:rPr>
      <w:rFonts w:ascii="Times New Roman" w:hAnsi="Times New Roman"/>
      <w:kern w:val="1"/>
    </w:rPr>
  </w:style>
  <w:style w:type="paragraph" w:customStyle="1" w:styleId="H5">
    <w:name w:val="H5"/>
    <w:basedOn w:val="Normal"/>
    <w:next w:val="Normal"/>
    <w:pPr>
      <w:keepNext/>
      <w:suppressAutoHyphens w:val="0"/>
      <w:spacing w:before="100"/>
      <w:ind w:right="0"/>
    </w:pPr>
    <w:rPr>
      <w:rFonts w:ascii="Times New Roman" w:hAnsi="Times New Roman"/>
      <w:b/>
      <w:bCs/>
      <w:kern w:val="1"/>
    </w:rPr>
  </w:style>
  <w:style w:type="paragraph" w:customStyle="1" w:styleId="H4">
    <w:name w:val="H4"/>
    <w:basedOn w:val="Normal"/>
    <w:next w:val="Normal"/>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pPr>
      <w:suppressAutoHyphens w:val="0"/>
      <w:ind w:right="0"/>
    </w:pPr>
    <w:rPr>
      <w:rFonts w:ascii="Times New Roman" w:hAnsi="Times New Roman"/>
      <w:kern w:val="1"/>
    </w:r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pPr>
      <w:suppressAutoHyphens w:val="0"/>
      <w:ind w:right="0"/>
    </w:pPr>
    <w:rPr>
      <w:rFonts w:ascii="Courier New" w:hAnsi="Courier New" w:cs="Courier New"/>
      <w:kern w:val="1"/>
    </w:rPr>
  </w:style>
  <w:style w:type="paragraph" w:customStyle="1" w:styleId="Cartouche">
    <w:name w:val="Cartouche"/>
    <w:basedOn w:val="Normal"/>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pPr>
      <w:suppressAutoHyphens w:val="0"/>
      <w:ind w:right="-567"/>
    </w:pPr>
    <w:rPr>
      <w:rFonts w:ascii="Times New Roman" w:hAnsi="Times New Roman"/>
      <w:kern w:val="1"/>
      <w:szCs w:val="24"/>
    </w:rPr>
  </w:style>
  <w:style w:type="paragraph" w:customStyle="1" w:styleId="paragrapheNT">
    <w:name w:val="paragrapheNT"/>
    <w:basedOn w:val="Normal"/>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pPr>
      <w:suppressAutoHyphens w:val="0"/>
      <w:ind w:left="708" w:right="0"/>
    </w:pPr>
    <w:rPr>
      <w:rFonts w:ascii="Times New Roman" w:hAnsi="Times New Roman"/>
      <w:kern w:val="1"/>
      <w:szCs w:val="24"/>
    </w:rPr>
  </w:style>
  <w:style w:type="paragraph" w:customStyle="1" w:styleId="Style3">
    <w:name w:val="Style3"/>
    <w:basedOn w:val="Normal"/>
    <w:next w:val="Retraitnormal1"/>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pPr>
      <w:suppressAutoHyphens w:val="0"/>
      <w:ind w:left="284" w:right="0"/>
    </w:pPr>
    <w:rPr>
      <w:rFonts w:ascii="Times New Roman" w:hAnsi="Times New Roman"/>
      <w:kern w:val="1"/>
    </w:rPr>
  </w:style>
  <w:style w:type="paragraph" w:customStyle="1" w:styleId="Normalcentr2">
    <w:name w:val="Normal centré2"/>
    <w:basedOn w:val="Normal"/>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pPr>
      <w:shd w:val="clear" w:color="auto" w:fill="F2F2F2"/>
      <w:suppressAutoHyphens w:val="0"/>
      <w:ind w:right="0"/>
    </w:pPr>
    <w:rPr>
      <w:rFonts w:ascii="Times New Roman" w:hAnsi="Times New Roman"/>
      <w:b/>
      <w:bCs/>
      <w:i/>
      <w:iCs/>
      <w:kern w:val="1"/>
    </w:rPr>
  </w:style>
  <w:style w:type="paragraph" w:customStyle="1" w:styleId="cours">
    <w:name w:val="cours"/>
    <w:basedOn w:val="Normal"/>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pPr>
      <w:shd w:val="clear" w:color="auto" w:fill="D8D8D8"/>
      <w:suppressAutoHyphens w:val="0"/>
      <w:ind w:right="0"/>
    </w:pPr>
    <w:rPr>
      <w:rFonts w:cs="Arial"/>
      <w:kern w:val="1"/>
    </w:rPr>
  </w:style>
  <w:style w:type="paragraph" w:customStyle="1" w:styleId="Pardcal">
    <w:name w:val="Par. décalé"/>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pPr>
      <w:suppressAutoHyphens w:val="0"/>
      <w:spacing w:line="360" w:lineRule="atLeast"/>
      <w:ind w:right="0"/>
    </w:pPr>
    <w:rPr>
      <w:rFonts w:ascii="Tms Rmn" w:hAnsi="Tms Rmn"/>
      <w:kern w:val="1"/>
      <w:szCs w:val="24"/>
    </w:rPr>
  </w:style>
  <w:style w:type="paragraph" w:customStyle="1" w:styleId="code0">
    <w:name w:val="code"/>
    <w:basedOn w:val="Normal"/>
    <w:next w:val="Normal"/>
    <w:pPr>
      <w:suppressAutoHyphens w:val="0"/>
      <w:ind w:left="567" w:right="0"/>
    </w:pPr>
    <w:rPr>
      <w:rFonts w:ascii="Courier New" w:hAnsi="Courier New" w:cs="Courier New"/>
      <w:i/>
      <w:iCs/>
      <w:kern w:val="1"/>
      <w:szCs w:val="24"/>
    </w:rPr>
  </w:style>
  <w:style w:type="paragraph" w:customStyle="1" w:styleId="EX">
    <w:name w:val="EX"/>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pPr>
      <w:spacing w:before="600" w:after="0"/>
      <w:jc w:val="center"/>
    </w:pPr>
    <w:rPr>
      <w:sz w:val="32"/>
      <w:szCs w:val="32"/>
    </w:rPr>
  </w:style>
  <w:style w:type="paragraph" w:customStyle="1" w:styleId="Sous-titrechapitre">
    <w:name w:val="Sous-titre chapitre"/>
    <w:basedOn w:val="Titrechapitre"/>
    <w:next w:val="Corpsdetexte"/>
    <w:pPr>
      <w:spacing w:before="360" w:after="360"/>
    </w:pPr>
    <w:rPr>
      <w:b w:val="0"/>
      <w:bCs w:val="0"/>
      <w:i/>
      <w:iCs/>
      <w:sz w:val="28"/>
      <w:szCs w:val="28"/>
    </w:rPr>
  </w:style>
  <w:style w:type="paragraph" w:customStyle="1" w:styleId="chapitreC">
    <w:name w:val="chapitreC++"/>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pPr>
      <w:suppressAutoHyphens w:val="0"/>
      <w:spacing w:before="100"/>
      <w:ind w:right="0"/>
    </w:pPr>
    <w:rPr>
      <w:rFonts w:ascii="Times New Roman" w:hAnsi="Times New Roman"/>
      <w:kern w:val="1"/>
      <w:szCs w:val="24"/>
    </w:rPr>
  </w:style>
  <w:style w:type="paragraph" w:customStyle="1" w:styleId="Titre1MF">
    <w:name w:val="Titre1 MF"/>
    <w:basedOn w:val="Titre1"/>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pPr>
      <w:shd w:val="clear" w:color="auto" w:fill="000080"/>
      <w:suppressAutoHyphens w:val="0"/>
      <w:ind w:right="0"/>
    </w:pPr>
    <w:rPr>
      <w:rFonts w:ascii="Tahoma" w:hAnsi="Tahoma" w:cs="Tahoma"/>
      <w:kern w:val="1"/>
      <w:szCs w:val="24"/>
    </w:rPr>
  </w:style>
  <w:style w:type="paragraph" w:styleId="Textedebulles">
    <w:name w:val="Balloon Text"/>
    <w:basedOn w:val="Normal"/>
    <w:pPr>
      <w:suppressAutoHyphens w:val="0"/>
      <w:ind w:right="0"/>
    </w:pPr>
    <w:rPr>
      <w:rFonts w:ascii="Tahoma" w:hAnsi="Tahoma" w:cs="Tahoma"/>
      <w:kern w:val="1"/>
      <w:sz w:val="16"/>
      <w:szCs w:val="16"/>
    </w:rPr>
  </w:style>
  <w:style w:type="paragraph" w:styleId="Paragraphedeliste">
    <w:name w:val="List Paragraph"/>
    <w:basedOn w:val="Normal"/>
    <w:uiPriority w:val="34"/>
    <w:qFormat/>
    <w:pPr>
      <w:ind w:left="708" w:right="0"/>
    </w:pPr>
    <w:rPr>
      <w:kern w:val="1"/>
    </w:rPr>
  </w:style>
  <w:style w:type="paragraph" w:styleId="Citationintense">
    <w:name w:val="Intense Quote"/>
    <w:basedOn w:val="Normal"/>
    <w:next w:val="Normal"/>
    <w:qFormat/>
    <w:pPr>
      <w:pBdr>
        <w:bottom w:val="single" w:sz="4" w:space="4" w:color="808080"/>
      </w:pBdr>
      <w:spacing w:before="200" w:after="280"/>
      <w:ind w:left="936" w:right="936"/>
    </w:pPr>
    <w:rPr>
      <w:b/>
      <w:bCs/>
      <w:i/>
      <w:iCs/>
      <w:color w:val="4F81BD"/>
      <w:kern w:val="1"/>
    </w:rPr>
  </w:style>
  <w:style w:type="paragraph" w:customStyle="1" w:styleId="Style1">
    <w:name w:val="Style1"/>
    <w:basedOn w:val="Normal"/>
    <w:pPr>
      <w:ind w:right="0"/>
    </w:pPr>
    <w:rPr>
      <w:b/>
      <w:color w:val="E36C0A"/>
      <w:kern w:val="1"/>
      <w:sz w:val="32"/>
    </w:rPr>
  </w:style>
  <w:style w:type="paragraph" w:customStyle="1" w:styleId="Style2">
    <w:name w:val="Style2"/>
    <w:basedOn w:val="Style1"/>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 w:type="paragraph" w:styleId="Retraitcorpsdetexte3">
    <w:name w:val="Body Text Indent 3"/>
    <w:basedOn w:val="Normal"/>
    <w:link w:val="Retraitcorpsdetexte3Car"/>
    <w:rsid w:val="00B9437F"/>
    <w:pPr>
      <w:suppressAutoHyphens w:val="0"/>
      <w:spacing w:after="120" w:line="240" w:lineRule="auto"/>
      <w:ind w:left="283" w:right="0"/>
      <w:jc w:val="left"/>
    </w:pPr>
    <w:rPr>
      <w:rFonts w:ascii="Times New Roman" w:hAnsi="Times New Roman"/>
      <w:sz w:val="16"/>
      <w:szCs w:val="16"/>
      <w:lang w:eastAsia="fr-FR"/>
    </w:rPr>
  </w:style>
  <w:style w:type="character" w:customStyle="1" w:styleId="Retraitcorpsdetexte3Car">
    <w:name w:val="Retrait corps de texte 3 Car"/>
    <w:basedOn w:val="Policepardfaut"/>
    <w:link w:val="Retraitcorpsdetexte3"/>
    <w:rsid w:val="00B9437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742633746">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7BW008\Desktop\documents%20MM\Charte%20graphique%20de%20mise%20en%20pratique%20v6.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27/04/2016 18:12 Ok</Infos_x0020_de_x0020_publication>
    <Language xmlns="http://schemas.microsoft.com/sharepoint/v3">Français (France)</Language>
    <ModePlay xmlns="668a61b8-fb9f-462f-b303-c258b07ed3af" xsi:nil="true"/>
    <Contributeur xmlns="668a61b8-fb9f-462f-b303-c258b07ed3af">Contribution collective AFPA</Contributeur>
    <Publication xmlns="668a61b8-fb9f-462f-b303-c258b07ed3af">false</Publication>
    <TaxCatchAll xmlns="668a61b8-fb9f-462f-b303-c258b07ed3af">
      <Value>6417</Value>
    </TaxCatchAll>
    <AFPASeance xmlns="http://schemas.microsoft.com/sharepoint/v3">0</AFPASeance>
  </documentManagement>
</p:properties>
</file>

<file path=customXml/item3.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33" ma:contentTypeDescription="" ma:contentTypeScope="" ma:versionID="d1324834799160e9814300ab5779849d">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1056285939b76793bae200f2da238849"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TaxCatchAll" minOccurs="0"/>
                <xsd:element ref="ns2:TaxCatchAllLabel" minOccurs="0"/>
                <xsd:element ref="ns1:AFPASea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3"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element name="AFPASeance" ma:index="15" nillable="true" ma:displayName="Séance" ma:default="0" ma:internalName="AFPASeance"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4" nillable="true" ma:displayName="Infos de publication" ma:internalName="Infos_x0020_de_x0020_publication">
      <xsd:simpleType>
        <xsd:restriction base="dms:Text">
          <xsd:maxLength value="255"/>
        </xsd:restriction>
      </xsd:simpleType>
    </xsd:element>
    <xsd:element name="ModePlay" ma:index="5" nillable="true" ma:displayName="ModePLAY" ma:internalName="ModePlay">
      <xsd:simpleType>
        <xsd:restriction base="dms:Text">
          <xsd:maxLength value="255"/>
        </xsd:restriction>
      </xsd:simpleType>
    </xsd:element>
    <xsd:element name="Publication" ma:index="6" nillable="true" ma:displayName="Publication" ma:default="0" ma:internalName="Publication">
      <xsd:simpleType>
        <xsd:restriction base="dms:Boolean"/>
      </xsd:simpleType>
    </xsd:element>
    <xsd:element name="TaxCatchAll" ma:index="11"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b63d366e-7468-4419-9614-c6ed98e60c10" ContentTypeId="0x01010063CC4759A810D64AB831E8AE1042BD3D" PreviousValue="false"/>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27A64E-6020-489A-BE7A-7DDC2F5562EA}">
  <ds:schemaRefs>
    <ds:schemaRef ds:uri="http://schemas.microsoft.com/sharepoint/v3/contenttype/forms"/>
  </ds:schemaRefs>
</ds:datastoreItem>
</file>

<file path=customXml/itemProps2.xml><?xml version="1.0" encoding="utf-8"?>
<ds:datastoreItem xmlns:ds="http://schemas.openxmlformats.org/officeDocument/2006/customXml" ds:itemID="{78D44382-7E4E-4155-864A-10678F50F3AA}">
  <ds:schemaRefs>
    <ds:schemaRef ds:uri="http://schemas.microsoft.com/office/2006/metadata/properties"/>
    <ds:schemaRef ds:uri="http://schemas.microsoft.com/office/infopath/2007/PartnerControls"/>
    <ds:schemaRef ds:uri="668a61b8-fb9f-462f-b303-c258b07ed3af"/>
    <ds:schemaRef ds:uri="http://schemas.microsoft.com/sharepoint/v3"/>
  </ds:schemaRefs>
</ds:datastoreItem>
</file>

<file path=customXml/itemProps3.xml><?xml version="1.0" encoding="utf-8"?>
<ds:datastoreItem xmlns:ds="http://schemas.openxmlformats.org/officeDocument/2006/customXml" ds:itemID="{72AEE648-9866-46B3-858B-E6F13928DD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8a61b8-fb9f-462f-b303-c258b07ed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C1969D-3736-4AED-BB68-B3991539AAB7}">
  <ds:schemaRefs>
    <ds:schemaRef ds:uri="Microsoft.SharePoint.Taxonomy.ContentTypeSync"/>
  </ds:schemaRefs>
</ds:datastoreItem>
</file>

<file path=customXml/itemProps5.xml><?xml version="1.0" encoding="utf-8"?>
<ds:datastoreItem xmlns:ds="http://schemas.openxmlformats.org/officeDocument/2006/customXml" ds:itemID="{6FF5E5AF-1DB8-4C5A-837C-DB63A6FF801C}">
  <ds:schemaRefs>
    <ds:schemaRef ds:uri="http://schemas.microsoft.com/sharepoint/events"/>
  </ds:schemaRefs>
</ds:datastoreItem>
</file>

<file path=customXml/itemProps6.xml><?xml version="1.0" encoding="utf-8"?>
<ds:datastoreItem xmlns:ds="http://schemas.openxmlformats.org/officeDocument/2006/customXml" ds:itemID="{CE31CC53-A149-4D13-8FD1-D22D5E877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 de mise en pratique v6</Template>
  <TotalTime>123</TotalTime>
  <Pages>24</Pages>
  <Words>805</Words>
  <Characters>4428</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Nom du livret</vt:lpstr>
    </vt:vector>
  </TitlesOfParts>
  <Company>DECHEZSMART</Company>
  <LinksUpToDate>false</LinksUpToDate>
  <CharactersWithSpaces>5223</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Corre Jean-Christophe</dc:creator>
  <dc:description>N° du livret : 0000000;_x000d_
N° d'étude : 0000000;_x000d_
Code département : _x000d_
Initiales;_x000d_
afpa © Date de création _x000d_
– Direction de l’Ingénierie – D BTP;_x000d_
Version 1;_x000d_
Mise à jour : 10/12/2005</dc:description>
  <cp:lastModifiedBy>27010-34-08</cp:lastModifiedBy>
  <cp:revision>2</cp:revision>
  <cp:lastPrinted>2015-12-16T08:42:00Z</cp:lastPrinted>
  <dcterms:created xsi:type="dcterms:W3CDTF">2022-03-22T09:01:00Z</dcterms:created>
  <dcterms:modified xsi:type="dcterms:W3CDTF">2022-03-22T09:01:00Z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7" name="_dlc_DocIdItemGuid">
    <vt:lpwstr>56a27733-05a1-4afd-bf23-f9dc762cb62b</vt:lpwstr>
  </property>
  <property fmtid="{D5CDD505-2E9C-101B-9397-08002B2CF9AE}" pid="8" name="Séance">
    <vt:lpwstr>6417;#SEA-021469-01 : Développer une page web statique - JO2013.2|b55d445f-87b1-40d9-abe9-810cd08ef0d8</vt:lpwstr>
  </property>
  <property fmtid="{D5CDD505-2E9C-101B-9397-08002B2CF9AE}" pid="9" name="a748770f74294d258b496d167148dbe2">
    <vt:lpwstr>SEA-021469-01 : Développer une page web statique - JO2013.2|b55d445f-87b1-40d9-abe9-810cd08ef0d8</vt:lpwstr>
  </property>
  <property fmtid="{D5CDD505-2E9C-101B-9397-08002B2CF9AE}" pid="10" name="ContentTypeId">
    <vt:lpwstr>0x01010063CC4759A810D64AB831E8AE1042BD3D00D51B95DBFCFEC24F887D1A1D9B1B5AD3</vt:lpwstr>
  </property>
</Properties>
</file>